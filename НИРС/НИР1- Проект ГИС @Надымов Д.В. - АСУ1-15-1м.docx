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eastAsia="Calibri" w:hAnsi="Times New Roman" w:cstheme="minorBidi"/>
          <w:color w:val="000000" w:themeColor="text1"/>
          <w:sz w:val="28"/>
          <w:szCs w:val="22"/>
          <w:lang w:eastAsia="en-US"/>
        </w:rPr>
        <w:id w:val="-8149507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C72DB" w:rsidRPr="00A81F0E" w:rsidRDefault="004C72DB">
          <w:pPr>
            <w:pStyle w:val="a4"/>
            <w:rPr>
              <w:rFonts w:ascii="Times New Roman" w:hAnsi="Times New Roman" w:cs="Times New Roman"/>
              <w:color w:val="auto"/>
              <w:lang w:val="en-US"/>
            </w:rPr>
          </w:pPr>
          <w:r w:rsidRPr="004C72DB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0B6092" w:rsidRDefault="00CA150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r>
            <w:fldChar w:fldCharType="begin"/>
          </w:r>
          <w:r w:rsidR="004C72DB">
            <w:instrText xml:space="preserve"> TOC \o "1-3" \h \z \u </w:instrText>
          </w:r>
          <w:r>
            <w:fldChar w:fldCharType="separate"/>
          </w:r>
          <w:hyperlink w:anchor="_Toc440241985" w:history="1">
            <w:r w:rsidR="000B6092" w:rsidRPr="00D3660C">
              <w:rPr>
                <w:rStyle w:val="a5"/>
                <w:noProof/>
              </w:rPr>
              <w:t>Введение</w:t>
            </w:r>
            <w:r w:rsidR="000B6092">
              <w:rPr>
                <w:noProof/>
                <w:webHidden/>
              </w:rPr>
              <w:tab/>
            </w:r>
            <w:r w:rsidR="000B6092">
              <w:rPr>
                <w:noProof/>
                <w:webHidden/>
              </w:rPr>
              <w:fldChar w:fldCharType="begin"/>
            </w:r>
            <w:r w:rsidR="000B6092">
              <w:rPr>
                <w:noProof/>
                <w:webHidden/>
              </w:rPr>
              <w:instrText xml:space="preserve"> PAGEREF _Toc440241985 \h </w:instrText>
            </w:r>
            <w:r w:rsidR="000B6092">
              <w:rPr>
                <w:noProof/>
                <w:webHidden/>
              </w:rPr>
            </w:r>
            <w:r w:rsidR="000B6092">
              <w:rPr>
                <w:noProof/>
                <w:webHidden/>
              </w:rPr>
              <w:fldChar w:fldCharType="separate"/>
            </w:r>
            <w:r w:rsidR="000D7A2E">
              <w:rPr>
                <w:noProof/>
                <w:webHidden/>
              </w:rPr>
              <w:t>6</w:t>
            </w:r>
            <w:r w:rsidR="000B6092">
              <w:rPr>
                <w:noProof/>
                <w:webHidden/>
              </w:rPr>
              <w:fldChar w:fldCharType="end"/>
            </w:r>
          </w:hyperlink>
        </w:p>
        <w:p w:rsidR="000B6092" w:rsidRDefault="00A15D6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0241986" w:history="1">
            <w:r w:rsidR="000B6092" w:rsidRPr="00D3660C">
              <w:rPr>
                <w:rStyle w:val="a5"/>
                <w:noProof/>
              </w:rPr>
              <w:t>1 Обзор существующих ГИС</w:t>
            </w:r>
            <w:r w:rsidR="000B6092">
              <w:rPr>
                <w:noProof/>
                <w:webHidden/>
              </w:rPr>
              <w:tab/>
            </w:r>
            <w:r w:rsidR="000B6092">
              <w:rPr>
                <w:noProof/>
                <w:webHidden/>
              </w:rPr>
              <w:fldChar w:fldCharType="begin"/>
            </w:r>
            <w:r w:rsidR="000B6092">
              <w:rPr>
                <w:noProof/>
                <w:webHidden/>
              </w:rPr>
              <w:instrText xml:space="preserve"> PAGEREF _Toc440241986 \h </w:instrText>
            </w:r>
            <w:r w:rsidR="000B6092">
              <w:rPr>
                <w:noProof/>
                <w:webHidden/>
              </w:rPr>
            </w:r>
            <w:r w:rsidR="000B6092">
              <w:rPr>
                <w:noProof/>
                <w:webHidden/>
              </w:rPr>
              <w:fldChar w:fldCharType="separate"/>
            </w:r>
            <w:r w:rsidR="000D7A2E">
              <w:rPr>
                <w:noProof/>
                <w:webHidden/>
              </w:rPr>
              <w:t>8</w:t>
            </w:r>
            <w:r w:rsidR="000B6092">
              <w:rPr>
                <w:noProof/>
                <w:webHidden/>
              </w:rPr>
              <w:fldChar w:fldCharType="end"/>
            </w:r>
          </w:hyperlink>
        </w:p>
        <w:p w:rsidR="000B6092" w:rsidRDefault="00A15D6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0241987" w:history="1">
            <w:r w:rsidR="000B6092" w:rsidRPr="00D3660C">
              <w:rPr>
                <w:rStyle w:val="a5"/>
                <w:rFonts w:eastAsia="Times New Roman"/>
                <w:noProof/>
                <w:lang w:eastAsia="ru-RU"/>
              </w:rPr>
              <w:t>1.1 Технологическая схема построения ГИС</w:t>
            </w:r>
            <w:r w:rsidR="000B6092">
              <w:rPr>
                <w:noProof/>
                <w:webHidden/>
              </w:rPr>
              <w:tab/>
            </w:r>
            <w:r w:rsidR="000B6092">
              <w:rPr>
                <w:noProof/>
                <w:webHidden/>
              </w:rPr>
              <w:fldChar w:fldCharType="begin"/>
            </w:r>
            <w:r w:rsidR="000B6092">
              <w:rPr>
                <w:noProof/>
                <w:webHidden/>
              </w:rPr>
              <w:instrText xml:space="preserve"> PAGEREF _Toc440241987 \h </w:instrText>
            </w:r>
            <w:r w:rsidR="000B6092">
              <w:rPr>
                <w:noProof/>
                <w:webHidden/>
              </w:rPr>
            </w:r>
            <w:r w:rsidR="000B6092">
              <w:rPr>
                <w:noProof/>
                <w:webHidden/>
              </w:rPr>
              <w:fldChar w:fldCharType="separate"/>
            </w:r>
            <w:r w:rsidR="000D7A2E">
              <w:rPr>
                <w:noProof/>
                <w:webHidden/>
              </w:rPr>
              <w:t>8</w:t>
            </w:r>
            <w:r w:rsidR="000B6092">
              <w:rPr>
                <w:noProof/>
                <w:webHidden/>
              </w:rPr>
              <w:fldChar w:fldCharType="end"/>
            </w:r>
          </w:hyperlink>
        </w:p>
        <w:p w:rsidR="000B6092" w:rsidRDefault="00A15D6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0241988" w:history="1">
            <w:r w:rsidR="000B6092" w:rsidRPr="00D3660C">
              <w:rPr>
                <w:rStyle w:val="a5"/>
                <w:noProof/>
                <w:lang w:eastAsia="ru-RU"/>
              </w:rPr>
              <w:t>1.2 Коммерческие ГИС</w:t>
            </w:r>
            <w:r w:rsidR="000B6092">
              <w:rPr>
                <w:noProof/>
                <w:webHidden/>
              </w:rPr>
              <w:tab/>
            </w:r>
            <w:r w:rsidR="000B6092">
              <w:rPr>
                <w:noProof/>
                <w:webHidden/>
              </w:rPr>
              <w:fldChar w:fldCharType="begin"/>
            </w:r>
            <w:r w:rsidR="000B6092">
              <w:rPr>
                <w:noProof/>
                <w:webHidden/>
              </w:rPr>
              <w:instrText xml:space="preserve"> PAGEREF _Toc440241988 \h </w:instrText>
            </w:r>
            <w:r w:rsidR="000B6092">
              <w:rPr>
                <w:noProof/>
                <w:webHidden/>
              </w:rPr>
            </w:r>
            <w:r w:rsidR="000B6092">
              <w:rPr>
                <w:noProof/>
                <w:webHidden/>
              </w:rPr>
              <w:fldChar w:fldCharType="separate"/>
            </w:r>
            <w:r w:rsidR="000D7A2E">
              <w:rPr>
                <w:noProof/>
                <w:webHidden/>
              </w:rPr>
              <w:t>11</w:t>
            </w:r>
            <w:r w:rsidR="000B6092">
              <w:rPr>
                <w:noProof/>
                <w:webHidden/>
              </w:rPr>
              <w:fldChar w:fldCharType="end"/>
            </w:r>
          </w:hyperlink>
        </w:p>
        <w:p w:rsidR="000B6092" w:rsidRDefault="00A15D6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0241989" w:history="1">
            <w:r w:rsidR="000B6092" w:rsidRPr="00D3660C">
              <w:rPr>
                <w:rStyle w:val="a5"/>
                <w:noProof/>
              </w:rPr>
              <w:t>1.3 Построение ГИС на основе свободно распространяемого ПО</w:t>
            </w:r>
            <w:r w:rsidR="000B6092">
              <w:rPr>
                <w:noProof/>
                <w:webHidden/>
              </w:rPr>
              <w:tab/>
            </w:r>
            <w:r w:rsidR="000B6092">
              <w:rPr>
                <w:noProof/>
                <w:webHidden/>
              </w:rPr>
              <w:fldChar w:fldCharType="begin"/>
            </w:r>
            <w:r w:rsidR="000B6092">
              <w:rPr>
                <w:noProof/>
                <w:webHidden/>
              </w:rPr>
              <w:instrText xml:space="preserve"> PAGEREF _Toc440241989 \h </w:instrText>
            </w:r>
            <w:r w:rsidR="000B6092">
              <w:rPr>
                <w:noProof/>
                <w:webHidden/>
              </w:rPr>
            </w:r>
            <w:r w:rsidR="000B6092">
              <w:rPr>
                <w:noProof/>
                <w:webHidden/>
              </w:rPr>
              <w:fldChar w:fldCharType="separate"/>
            </w:r>
            <w:r w:rsidR="000D7A2E">
              <w:rPr>
                <w:noProof/>
                <w:webHidden/>
              </w:rPr>
              <w:t>12</w:t>
            </w:r>
            <w:r w:rsidR="000B6092">
              <w:rPr>
                <w:noProof/>
                <w:webHidden/>
              </w:rPr>
              <w:fldChar w:fldCharType="end"/>
            </w:r>
          </w:hyperlink>
        </w:p>
        <w:p w:rsidR="000B6092" w:rsidRDefault="00A15D6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0241990" w:history="1">
            <w:r w:rsidR="000B6092" w:rsidRPr="00D3660C">
              <w:rPr>
                <w:rStyle w:val="a5"/>
                <w:noProof/>
              </w:rPr>
              <w:t>2 Способы представления геоданных</w:t>
            </w:r>
            <w:r w:rsidR="000B6092">
              <w:rPr>
                <w:noProof/>
                <w:webHidden/>
              </w:rPr>
              <w:tab/>
            </w:r>
            <w:r w:rsidR="000B6092">
              <w:rPr>
                <w:noProof/>
                <w:webHidden/>
              </w:rPr>
              <w:fldChar w:fldCharType="begin"/>
            </w:r>
            <w:r w:rsidR="000B6092">
              <w:rPr>
                <w:noProof/>
                <w:webHidden/>
              </w:rPr>
              <w:instrText xml:space="preserve"> PAGEREF _Toc440241990 \h </w:instrText>
            </w:r>
            <w:r w:rsidR="000B6092">
              <w:rPr>
                <w:noProof/>
                <w:webHidden/>
              </w:rPr>
            </w:r>
            <w:r w:rsidR="000B6092">
              <w:rPr>
                <w:noProof/>
                <w:webHidden/>
              </w:rPr>
              <w:fldChar w:fldCharType="separate"/>
            </w:r>
            <w:r w:rsidR="000D7A2E">
              <w:rPr>
                <w:noProof/>
                <w:webHidden/>
              </w:rPr>
              <w:t>16</w:t>
            </w:r>
            <w:r w:rsidR="000B6092">
              <w:rPr>
                <w:noProof/>
                <w:webHidden/>
              </w:rPr>
              <w:fldChar w:fldCharType="end"/>
            </w:r>
          </w:hyperlink>
        </w:p>
        <w:p w:rsidR="000B6092" w:rsidRDefault="00A15D6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0241991" w:history="1">
            <w:r w:rsidR="000B6092" w:rsidRPr="00D3660C">
              <w:rPr>
                <w:rStyle w:val="a5"/>
                <w:noProof/>
                <w:lang w:eastAsia="ru-RU"/>
              </w:rPr>
              <w:t>3 Виды и структуры геоданных</w:t>
            </w:r>
            <w:r w:rsidR="000B6092">
              <w:rPr>
                <w:noProof/>
                <w:webHidden/>
              </w:rPr>
              <w:tab/>
            </w:r>
            <w:r w:rsidR="000B6092">
              <w:rPr>
                <w:noProof/>
                <w:webHidden/>
              </w:rPr>
              <w:fldChar w:fldCharType="begin"/>
            </w:r>
            <w:r w:rsidR="000B6092">
              <w:rPr>
                <w:noProof/>
                <w:webHidden/>
              </w:rPr>
              <w:instrText xml:space="preserve"> PAGEREF _Toc440241991 \h </w:instrText>
            </w:r>
            <w:r w:rsidR="000B6092">
              <w:rPr>
                <w:noProof/>
                <w:webHidden/>
              </w:rPr>
            </w:r>
            <w:r w:rsidR="000B6092">
              <w:rPr>
                <w:noProof/>
                <w:webHidden/>
              </w:rPr>
              <w:fldChar w:fldCharType="separate"/>
            </w:r>
            <w:r w:rsidR="000D7A2E">
              <w:rPr>
                <w:noProof/>
                <w:webHidden/>
              </w:rPr>
              <w:t>16</w:t>
            </w:r>
            <w:r w:rsidR="000B6092">
              <w:rPr>
                <w:noProof/>
                <w:webHidden/>
              </w:rPr>
              <w:fldChar w:fldCharType="end"/>
            </w:r>
          </w:hyperlink>
        </w:p>
        <w:p w:rsidR="000B6092" w:rsidRDefault="00A15D6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0241992" w:history="1">
            <w:r w:rsidR="000B6092" w:rsidRPr="00D3660C">
              <w:rPr>
                <w:rStyle w:val="a5"/>
                <w:noProof/>
              </w:rPr>
              <w:t>4 Система технического зрения</w:t>
            </w:r>
            <w:r w:rsidR="000B6092">
              <w:rPr>
                <w:noProof/>
                <w:webHidden/>
              </w:rPr>
              <w:tab/>
            </w:r>
            <w:r w:rsidR="000B6092">
              <w:rPr>
                <w:noProof/>
                <w:webHidden/>
              </w:rPr>
              <w:fldChar w:fldCharType="begin"/>
            </w:r>
            <w:r w:rsidR="000B6092">
              <w:rPr>
                <w:noProof/>
                <w:webHidden/>
              </w:rPr>
              <w:instrText xml:space="preserve"> PAGEREF _Toc440241992 \h </w:instrText>
            </w:r>
            <w:r w:rsidR="000B6092">
              <w:rPr>
                <w:noProof/>
                <w:webHidden/>
              </w:rPr>
            </w:r>
            <w:r w:rsidR="000B6092">
              <w:rPr>
                <w:noProof/>
                <w:webHidden/>
              </w:rPr>
              <w:fldChar w:fldCharType="separate"/>
            </w:r>
            <w:r w:rsidR="000D7A2E">
              <w:rPr>
                <w:noProof/>
                <w:webHidden/>
              </w:rPr>
              <w:t>18</w:t>
            </w:r>
            <w:r w:rsidR="000B6092">
              <w:rPr>
                <w:noProof/>
                <w:webHidden/>
              </w:rPr>
              <w:fldChar w:fldCharType="end"/>
            </w:r>
          </w:hyperlink>
        </w:p>
        <w:p w:rsidR="000B6092" w:rsidRDefault="00A15D6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0241993" w:history="1">
            <w:r w:rsidR="000B6092" w:rsidRPr="00D3660C">
              <w:rPr>
                <w:rStyle w:val="a5"/>
                <w:noProof/>
              </w:rPr>
              <w:t>4.1 Описание аппаратной части системы технического зрения</w:t>
            </w:r>
            <w:r w:rsidR="000B6092">
              <w:rPr>
                <w:noProof/>
                <w:webHidden/>
              </w:rPr>
              <w:tab/>
            </w:r>
            <w:r w:rsidR="000B6092">
              <w:rPr>
                <w:noProof/>
                <w:webHidden/>
              </w:rPr>
              <w:fldChar w:fldCharType="begin"/>
            </w:r>
            <w:r w:rsidR="000B6092">
              <w:rPr>
                <w:noProof/>
                <w:webHidden/>
              </w:rPr>
              <w:instrText xml:space="preserve"> PAGEREF _Toc440241993 \h </w:instrText>
            </w:r>
            <w:r w:rsidR="000B6092">
              <w:rPr>
                <w:noProof/>
                <w:webHidden/>
              </w:rPr>
            </w:r>
            <w:r w:rsidR="000B6092">
              <w:rPr>
                <w:noProof/>
                <w:webHidden/>
              </w:rPr>
              <w:fldChar w:fldCharType="separate"/>
            </w:r>
            <w:r w:rsidR="000D7A2E">
              <w:rPr>
                <w:noProof/>
                <w:webHidden/>
              </w:rPr>
              <w:t>18</w:t>
            </w:r>
            <w:r w:rsidR="000B6092">
              <w:rPr>
                <w:noProof/>
                <w:webHidden/>
              </w:rPr>
              <w:fldChar w:fldCharType="end"/>
            </w:r>
          </w:hyperlink>
        </w:p>
        <w:p w:rsidR="000B6092" w:rsidRDefault="00A15D6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0241994" w:history="1">
            <w:r w:rsidR="000B6092" w:rsidRPr="00D3660C">
              <w:rPr>
                <w:rStyle w:val="a5"/>
                <w:noProof/>
              </w:rPr>
              <w:t>4.2 Состыковка ГИС и системы технического зрения</w:t>
            </w:r>
            <w:r w:rsidR="000B6092">
              <w:rPr>
                <w:noProof/>
                <w:webHidden/>
              </w:rPr>
              <w:tab/>
            </w:r>
            <w:r w:rsidR="000B6092">
              <w:rPr>
                <w:noProof/>
                <w:webHidden/>
              </w:rPr>
              <w:fldChar w:fldCharType="begin"/>
            </w:r>
            <w:r w:rsidR="000B6092">
              <w:rPr>
                <w:noProof/>
                <w:webHidden/>
              </w:rPr>
              <w:instrText xml:space="preserve"> PAGEREF _Toc440241994 \h </w:instrText>
            </w:r>
            <w:r w:rsidR="000B6092">
              <w:rPr>
                <w:noProof/>
                <w:webHidden/>
              </w:rPr>
            </w:r>
            <w:r w:rsidR="000B6092">
              <w:rPr>
                <w:noProof/>
                <w:webHidden/>
              </w:rPr>
              <w:fldChar w:fldCharType="separate"/>
            </w:r>
            <w:r w:rsidR="000D7A2E">
              <w:rPr>
                <w:noProof/>
                <w:webHidden/>
              </w:rPr>
              <w:t>19</w:t>
            </w:r>
            <w:r w:rsidR="000B6092">
              <w:rPr>
                <w:noProof/>
                <w:webHidden/>
              </w:rPr>
              <w:fldChar w:fldCharType="end"/>
            </w:r>
          </w:hyperlink>
        </w:p>
        <w:p w:rsidR="000B6092" w:rsidRDefault="00A15D6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0241995" w:history="1">
            <w:r w:rsidR="000B6092" w:rsidRPr="00D3660C">
              <w:rPr>
                <w:rStyle w:val="a5"/>
                <w:noProof/>
              </w:rPr>
              <w:t>5 Средство разработки базы данных</w:t>
            </w:r>
            <w:r w:rsidR="000B6092">
              <w:rPr>
                <w:noProof/>
                <w:webHidden/>
              </w:rPr>
              <w:tab/>
            </w:r>
            <w:r w:rsidR="000B6092">
              <w:rPr>
                <w:noProof/>
                <w:webHidden/>
              </w:rPr>
              <w:fldChar w:fldCharType="begin"/>
            </w:r>
            <w:r w:rsidR="000B6092">
              <w:rPr>
                <w:noProof/>
                <w:webHidden/>
              </w:rPr>
              <w:instrText xml:space="preserve"> PAGEREF _Toc440241995 \h </w:instrText>
            </w:r>
            <w:r w:rsidR="000B6092">
              <w:rPr>
                <w:noProof/>
                <w:webHidden/>
              </w:rPr>
            </w:r>
            <w:r w:rsidR="000B6092">
              <w:rPr>
                <w:noProof/>
                <w:webHidden/>
              </w:rPr>
              <w:fldChar w:fldCharType="separate"/>
            </w:r>
            <w:r w:rsidR="000D7A2E">
              <w:rPr>
                <w:noProof/>
                <w:webHidden/>
              </w:rPr>
              <w:t>21</w:t>
            </w:r>
            <w:r w:rsidR="000B6092">
              <w:rPr>
                <w:noProof/>
                <w:webHidden/>
              </w:rPr>
              <w:fldChar w:fldCharType="end"/>
            </w:r>
          </w:hyperlink>
        </w:p>
        <w:p w:rsidR="000B6092" w:rsidRDefault="00A15D6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0241996" w:history="1">
            <w:r w:rsidR="000B6092" w:rsidRPr="00D3660C">
              <w:rPr>
                <w:rStyle w:val="a5"/>
                <w:noProof/>
              </w:rPr>
              <w:t>6 Алгоритм работы программы для управляющего компьютера</w:t>
            </w:r>
            <w:r w:rsidR="000B6092">
              <w:rPr>
                <w:noProof/>
                <w:webHidden/>
              </w:rPr>
              <w:tab/>
            </w:r>
            <w:r w:rsidR="000B6092">
              <w:rPr>
                <w:noProof/>
                <w:webHidden/>
              </w:rPr>
              <w:fldChar w:fldCharType="begin"/>
            </w:r>
            <w:r w:rsidR="000B6092">
              <w:rPr>
                <w:noProof/>
                <w:webHidden/>
              </w:rPr>
              <w:instrText xml:space="preserve"> PAGEREF _Toc440241996 \h </w:instrText>
            </w:r>
            <w:r w:rsidR="000B6092">
              <w:rPr>
                <w:noProof/>
                <w:webHidden/>
              </w:rPr>
            </w:r>
            <w:r w:rsidR="000B6092">
              <w:rPr>
                <w:noProof/>
                <w:webHidden/>
              </w:rPr>
              <w:fldChar w:fldCharType="separate"/>
            </w:r>
            <w:r w:rsidR="000D7A2E">
              <w:rPr>
                <w:noProof/>
                <w:webHidden/>
              </w:rPr>
              <w:t>22</w:t>
            </w:r>
            <w:r w:rsidR="000B6092">
              <w:rPr>
                <w:noProof/>
                <w:webHidden/>
              </w:rPr>
              <w:fldChar w:fldCharType="end"/>
            </w:r>
          </w:hyperlink>
        </w:p>
        <w:p w:rsidR="000B6092" w:rsidRDefault="00A15D6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0241997" w:history="1">
            <w:r w:rsidR="000B6092" w:rsidRPr="00D3660C">
              <w:rPr>
                <w:rStyle w:val="a5"/>
                <w:noProof/>
              </w:rPr>
              <w:t>6.1 Реализация сервера</w:t>
            </w:r>
            <w:r w:rsidR="000B6092">
              <w:rPr>
                <w:noProof/>
                <w:webHidden/>
              </w:rPr>
              <w:tab/>
            </w:r>
            <w:r w:rsidR="000B6092">
              <w:rPr>
                <w:noProof/>
                <w:webHidden/>
              </w:rPr>
              <w:fldChar w:fldCharType="begin"/>
            </w:r>
            <w:r w:rsidR="000B6092">
              <w:rPr>
                <w:noProof/>
                <w:webHidden/>
              </w:rPr>
              <w:instrText xml:space="preserve"> PAGEREF _Toc440241997 \h </w:instrText>
            </w:r>
            <w:r w:rsidR="000B6092">
              <w:rPr>
                <w:noProof/>
                <w:webHidden/>
              </w:rPr>
            </w:r>
            <w:r w:rsidR="000B6092">
              <w:rPr>
                <w:noProof/>
                <w:webHidden/>
              </w:rPr>
              <w:fldChar w:fldCharType="separate"/>
            </w:r>
            <w:r w:rsidR="000D7A2E">
              <w:rPr>
                <w:noProof/>
                <w:webHidden/>
              </w:rPr>
              <w:t>22</w:t>
            </w:r>
            <w:r w:rsidR="000B6092">
              <w:rPr>
                <w:noProof/>
                <w:webHidden/>
              </w:rPr>
              <w:fldChar w:fldCharType="end"/>
            </w:r>
          </w:hyperlink>
        </w:p>
        <w:p w:rsidR="000B6092" w:rsidRDefault="00A15D6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0241998" w:history="1">
            <w:r w:rsidR="000B6092" w:rsidRPr="00D3660C">
              <w:rPr>
                <w:rStyle w:val="a5"/>
                <w:noProof/>
              </w:rPr>
              <w:t xml:space="preserve">6.2 Модуль </w:t>
            </w:r>
            <w:r w:rsidR="000B6092" w:rsidRPr="00D3660C">
              <w:rPr>
                <w:rStyle w:val="a5"/>
                <w:noProof/>
                <w:lang w:val="en-US"/>
              </w:rPr>
              <w:t>Python</w:t>
            </w:r>
            <w:r w:rsidR="000B6092">
              <w:rPr>
                <w:noProof/>
                <w:webHidden/>
              </w:rPr>
              <w:tab/>
            </w:r>
            <w:r w:rsidR="000B6092">
              <w:rPr>
                <w:noProof/>
                <w:webHidden/>
              </w:rPr>
              <w:fldChar w:fldCharType="begin"/>
            </w:r>
            <w:r w:rsidR="000B6092">
              <w:rPr>
                <w:noProof/>
                <w:webHidden/>
              </w:rPr>
              <w:instrText xml:space="preserve"> PAGEREF _Toc440241998 \h </w:instrText>
            </w:r>
            <w:r w:rsidR="000B6092">
              <w:rPr>
                <w:noProof/>
                <w:webHidden/>
              </w:rPr>
            </w:r>
            <w:r w:rsidR="000B6092">
              <w:rPr>
                <w:noProof/>
                <w:webHidden/>
              </w:rPr>
              <w:fldChar w:fldCharType="separate"/>
            </w:r>
            <w:r w:rsidR="000D7A2E">
              <w:rPr>
                <w:noProof/>
                <w:webHidden/>
              </w:rPr>
              <w:t>25</w:t>
            </w:r>
            <w:r w:rsidR="000B6092">
              <w:rPr>
                <w:noProof/>
                <w:webHidden/>
              </w:rPr>
              <w:fldChar w:fldCharType="end"/>
            </w:r>
          </w:hyperlink>
        </w:p>
        <w:p w:rsidR="000B6092" w:rsidRDefault="00A15D6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0241999" w:history="1">
            <w:r w:rsidR="000B6092" w:rsidRPr="00D3660C">
              <w:rPr>
                <w:rStyle w:val="a5"/>
                <w:noProof/>
              </w:rPr>
              <w:t xml:space="preserve">7 Разработка </w:t>
            </w:r>
            <w:r w:rsidR="000B6092" w:rsidRPr="00D3660C">
              <w:rPr>
                <w:rStyle w:val="a5"/>
                <w:noProof/>
                <w:lang w:val="en-US"/>
              </w:rPr>
              <w:t>web</w:t>
            </w:r>
            <w:r w:rsidR="000B6092" w:rsidRPr="00D3660C">
              <w:rPr>
                <w:rStyle w:val="a5"/>
                <w:noProof/>
              </w:rPr>
              <w:t>-интерфейса ГИС</w:t>
            </w:r>
            <w:r w:rsidR="000B6092">
              <w:rPr>
                <w:noProof/>
                <w:webHidden/>
              </w:rPr>
              <w:tab/>
            </w:r>
            <w:r w:rsidR="000B6092">
              <w:rPr>
                <w:noProof/>
                <w:webHidden/>
              </w:rPr>
              <w:fldChar w:fldCharType="begin"/>
            </w:r>
            <w:r w:rsidR="000B6092">
              <w:rPr>
                <w:noProof/>
                <w:webHidden/>
              </w:rPr>
              <w:instrText xml:space="preserve"> PAGEREF _Toc440241999 \h </w:instrText>
            </w:r>
            <w:r w:rsidR="000B6092">
              <w:rPr>
                <w:noProof/>
                <w:webHidden/>
              </w:rPr>
            </w:r>
            <w:r w:rsidR="000B6092">
              <w:rPr>
                <w:noProof/>
                <w:webHidden/>
              </w:rPr>
              <w:fldChar w:fldCharType="separate"/>
            </w:r>
            <w:r w:rsidR="000D7A2E">
              <w:rPr>
                <w:noProof/>
                <w:webHidden/>
              </w:rPr>
              <w:t>28</w:t>
            </w:r>
            <w:r w:rsidR="000B6092">
              <w:rPr>
                <w:noProof/>
                <w:webHidden/>
              </w:rPr>
              <w:fldChar w:fldCharType="end"/>
            </w:r>
          </w:hyperlink>
        </w:p>
        <w:p w:rsidR="000B6092" w:rsidRDefault="00A15D6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0242000" w:history="1">
            <w:r w:rsidR="000B6092" w:rsidRPr="00D3660C">
              <w:rPr>
                <w:rStyle w:val="a5"/>
                <w:noProof/>
              </w:rPr>
              <w:t>7.1 Установка компонентов</w:t>
            </w:r>
            <w:r w:rsidR="000B6092">
              <w:rPr>
                <w:noProof/>
                <w:webHidden/>
              </w:rPr>
              <w:tab/>
            </w:r>
            <w:r w:rsidR="000B6092">
              <w:rPr>
                <w:noProof/>
                <w:webHidden/>
              </w:rPr>
              <w:fldChar w:fldCharType="begin"/>
            </w:r>
            <w:r w:rsidR="000B6092">
              <w:rPr>
                <w:noProof/>
                <w:webHidden/>
              </w:rPr>
              <w:instrText xml:space="preserve"> PAGEREF _Toc440242000 \h </w:instrText>
            </w:r>
            <w:r w:rsidR="000B6092">
              <w:rPr>
                <w:noProof/>
                <w:webHidden/>
              </w:rPr>
            </w:r>
            <w:r w:rsidR="000B6092">
              <w:rPr>
                <w:noProof/>
                <w:webHidden/>
              </w:rPr>
              <w:fldChar w:fldCharType="separate"/>
            </w:r>
            <w:r w:rsidR="000D7A2E">
              <w:rPr>
                <w:noProof/>
                <w:webHidden/>
              </w:rPr>
              <w:t>28</w:t>
            </w:r>
            <w:r w:rsidR="000B6092">
              <w:rPr>
                <w:noProof/>
                <w:webHidden/>
              </w:rPr>
              <w:fldChar w:fldCharType="end"/>
            </w:r>
          </w:hyperlink>
        </w:p>
        <w:p w:rsidR="000B6092" w:rsidRDefault="00A15D6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0242001" w:history="1">
            <w:r w:rsidR="000B6092" w:rsidRPr="00D3660C">
              <w:rPr>
                <w:rStyle w:val="a5"/>
                <w:noProof/>
                <w:lang w:eastAsia="ru-RU"/>
              </w:rPr>
              <w:t>7.2 Создание базы данных</w:t>
            </w:r>
            <w:r w:rsidR="000B6092">
              <w:rPr>
                <w:noProof/>
                <w:webHidden/>
              </w:rPr>
              <w:tab/>
            </w:r>
            <w:r w:rsidR="000B6092">
              <w:rPr>
                <w:noProof/>
                <w:webHidden/>
              </w:rPr>
              <w:fldChar w:fldCharType="begin"/>
            </w:r>
            <w:r w:rsidR="000B6092">
              <w:rPr>
                <w:noProof/>
                <w:webHidden/>
              </w:rPr>
              <w:instrText xml:space="preserve"> PAGEREF _Toc440242001 \h </w:instrText>
            </w:r>
            <w:r w:rsidR="000B6092">
              <w:rPr>
                <w:noProof/>
                <w:webHidden/>
              </w:rPr>
            </w:r>
            <w:r w:rsidR="000B6092">
              <w:rPr>
                <w:noProof/>
                <w:webHidden/>
              </w:rPr>
              <w:fldChar w:fldCharType="separate"/>
            </w:r>
            <w:r w:rsidR="000D7A2E">
              <w:rPr>
                <w:noProof/>
                <w:webHidden/>
              </w:rPr>
              <w:t>28</w:t>
            </w:r>
            <w:r w:rsidR="000B6092">
              <w:rPr>
                <w:noProof/>
                <w:webHidden/>
              </w:rPr>
              <w:fldChar w:fldCharType="end"/>
            </w:r>
          </w:hyperlink>
        </w:p>
        <w:p w:rsidR="000B6092" w:rsidRDefault="00A15D6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0242002" w:history="1">
            <w:r w:rsidR="000B6092" w:rsidRPr="00D3660C">
              <w:rPr>
                <w:rStyle w:val="a5"/>
                <w:noProof/>
              </w:rPr>
              <w:t>7.3 Импортирование данных</w:t>
            </w:r>
            <w:r w:rsidR="000B6092">
              <w:rPr>
                <w:noProof/>
                <w:webHidden/>
              </w:rPr>
              <w:tab/>
            </w:r>
            <w:r w:rsidR="000B6092">
              <w:rPr>
                <w:noProof/>
                <w:webHidden/>
              </w:rPr>
              <w:fldChar w:fldCharType="begin"/>
            </w:r>
            <w:r w:rsidR="000B6092">
              <w:rPr>
                <w:noProof/>
                <w:webHidden/>
              </w:rPr>
              <w:instrText xml:space="preserve"> PAGEREF _Toc440242002 \h </w:instrText>
            </w:r>
            <w:r w:rsidR="000B6092">
              <w:rPr>
                <w:noProof/>
                <w:webHidden/>
              </w:rPr>
            </w:r>
            <w:r w:rsidR="000B6092">
              <w:rPr>
                <w:noProof/>
                <w:webHidden/>
              </w:rPr>
              <w:fldChar w:fldCharType="separate"/>
            </w:r>
            <w:r w:rsidR="000D7A2E">
              <w:rPr>
                <w:noProof/>
                <w:webHidden/>
              </w:rPr>
              <w:t>29</w:t>
            </w:r>
            <w:r w:rsidR="000B6092">
              <w:rPr>
                <w:noProof/>
                <w:webHidden/>
              </w:rPr>
              <w:fldChar w:fldCharType="end"/>
            </w:r>
          </w:hyperlink>
        </w:p>
        <w:p w:rsidR="000B6092" w:rsidRDefault="00A15D6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0242003" w:history="1">
            <w:r w:rsidR="000B6092" w:rsidRPr="00D3660C">
              <w:rPr>
                <w:rStyle w:val="a5"/>
                <w:noProof/>
              </w:rPr>
              <w:t>7.4 Отображение карты</w:t>
            </w:r>
            <w:r w:rsidR="000B6092">
              <w:rPr>
                <w:noProof/>
                <w:webHidden/>
              </w:rPr>
              <w:tab/>
            </w:r>
            <w:r w:rsidR="000B6092">
              <w:rPr>
                <w:noProof/>
                <w:webHidden/>
              </w:rPr>
              <w:fldChar w:fldCharType="begin"/>
            </w:r>
            <w:r w:rsidR="000B6092">
              <w:rPr>
                <w:noProof/>
                <w:webHidden/>
              </w:rPr>
              <w:instrText xml:space="preserve"> PAGEREF _Toc440242003 \h </w:instrText>
            </w:r>
            <w:r w:rsidR="000B6092">
              <w:rPr>
                <w:noProof/>
                <w:webHidden/>
              </w:rPr>
            </w:r>
            <w:r w:rsidR="000B6092">
              <w:rPr>
                <w:noProof/>
                <w:webHidden/>
              </w:rPr>
              <w:fldChar w:fldCharType="separate"/>
            </w:r>
            <w:r w:rsidR="000D7A2E">
              <w:rPr>
                <w:noProof/>
                <w:webHidden/>
              </w:rPr>
              <w:t>31</w:t>
            </w:r>
            <w:r w:rsidR="000B6092">
              <w:rPr>
                <w:noProof/>
                <w:webHidden/>
              </w:rPr>
              <w:fldChar w:fldCharType="end"/>
            </w:r>
          </w:hyperlink>
        </w:p>
        <w:p w:rsidR="000B6092" w:rsidRDefault="00A15D6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0242004" w:history="1">
            <w:r w:rsidR="000B6092" w:rsidRPr="00D3660C">
              <w:rPr>
                <w:rStyle w:val="a5"/>
                <w:noProof/>
              </w:rPr>
              <w:t>Заключение</w:t>
            </w:r>
            <w:r w:rsidR="000B6092">
              <w:rPr>
                <w:noProof/>
                <w:webHidden/>
              </w:rPr>
              <w:tab/>
            </w:r>
            <w:r w:rsidR="000B6092">
              <w:rPr>
                <w:noProof/>
                <w:webHidden/>
              </w:rPr>
              <w:fldChar w:fldCharType="begin"/>
            </w:r>
            <w:r w:rsidR="000B6092">
              <w:rPr>
                <w:noProof/>
                <w:webHidden/>
              </w:rPr>
              <w:instrText xml:space="preserve"> PAGEREF _Toc440242004 \h </w:instrText>
            </w:r>
            <w:r w:rsidR="000B6092">
              <w:rPr>
                <w:noProof/>
                <w:webHidden/>
              </w:rPr>
            </w:r>
            <w:r w:rsidR="000B6092">
              <w:rPr>
                <w:noProof/>
                <w:webHidden/>
              </w:rPr>
              <w:fldChar w:fldCharType="separate"/>
            </w:r>
            <w:r w:rsidR="000D7A2E">
              <w:rPr>
                <w:noProof/>
                <w:webHidden/>
              </w:rPr>
              <w:t>36</w:t>
            </w:r>
            <w:r w:rsidR="000B6092">
              <w:rPr>
                <w:noProof/>
                <w:webHidden/>
              </w:rPr>
              <w:fldChar w:fldCharType="end"/>
            </w:r>
          </w:hyperlink>
        </w:p>
        <w:p w:rsidR="000B6092" w:rsidRDefault="00A15D6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0242005" w:history="1">
            <w:r w:rsidR="000B6092" w:rsidRPr="00D3660C">
              <w:rPr>
                <w:rStyle w:val="a5"/>
                <w:noProof/>
              </w:rPr>
              <w:t>Список литературы</w:t>
            </w:r>
            <w:r w:rsidR="000B6092">
              <w:rPr>
                <w:noProof/>
                <w:webHidden/>
              </w:rPr>
              <w:tab/>
            </w:r>
            <w:r w:rsidR="000B6092">
              <w:rPr>
                <w:noProof/>
                <w:webHidden/>
              </w:rPr>
              <w:fldChar w:fldCharType="begin"/>
            </w:r>
            <w:r w:rsidR="000B6092">
              <w:rPr>
                <w:noProof/>
                <w:webHidden/>
              </w:rPr>
              <w:instrText xml:space="preserve"> PAGEREF _Toc440242005 \h </w:instrText>
            </w:r>
            <w:r w:rsidR="000B6092">
              <w:rPr>
                <w:noProof/>
                <w:webHidden/>
              </w:rPr>
            </w:r>
            <w:r w:rsidR="000B6092">
              <w:rPr>
                <w:noProof/>
                <w:webHidden/>
              </w:rPr>
              <w:fldChar w:fldCharType="separate"/>
            </w:r>
            <w:r w:rsidR="000D7A2E">
              <w:rPr>
                <w:noProof/>
                <w:webHidden/>
              </w:rPr>
              <w:t>37</w:t>
            </w:r>
            <w:r w:rsidR="000B6092">
              <w:rPr>
                <w:noProof/>
                <w:webHidden/>
              </w:rPr>
              <w:fldChar w:fldCharType="end"/>
            </w:r>
          </w:hyperlink>
        </w:p>
        <w:p w:rsidR="004C72DB" w:rsidRDefault="00CA1509" w:rsidP="004C72DB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:rsidR="004C72DB" w:rsidRDefault="004C72DB">
      <w:pPr>
        <w:suppressAutoHyphens w:val="0"/>
        <w:spacing w:after="160" w:line="259" w:lineRule="auto"/>
        <w:ind w:firstLine="0"/>
        <w:contextualSpacing w:val="0"/>
        <w:jc w:val="left"/>
        <w:rPr>
          <w:rFonts w:eastAsiaTheme="majorEastAsia" w:cstheme="majorBidi"/>
          <w:b/>
          <w:szCs w:val="32"/>
        </w:rPr>
      </w:pPr>
      <w:r>
        <w:br w:type="page"/>
      </w:r>
    </w:p>
    <w:p w:rsidR="00D84FD4" w:rsidRPr="00D84FD4" w:rsidRDefault="00D84FD4" w:rsidP="001C50FC">
      <w:pPr>
        <w:pStyle w:val="1"/>
      </w:pPr>
      <w:bookmarkStart w:id="0" w:name="_Toc440241985"/>
      <w:r w:rsidRPr="00D84FD4">
        <w:lastRenderedPageBreak/>
        <w:t>Введение</w:t>
      </w:r>
      <w:bookmarkEnd w:id="0"/>
    </w:p>
    <w:p w:rsidR="00D72DCE" w:rsidRDefault="00D72DCE" w:rsidP="00D72DCE">
      <w:r>
        <w:t xml:space="preserve">В настоящее время все больший интерес исследователей и разработчиков робототехнических комплексов привлекают автономные наземные транспортные средства (наземные </w:t>
      </w:r>
      <w:proofErr w:type="spellStart"/>
      <w:r>
        <w:t>беспилотники</w:t>
      </w:r>
      <w:proofErr w:type="spellEnd"/>
      <w:r>
        <w:t xml:space="preserve">), с помощью которых возможно решение задач автоматизации множества видов человеческой деятельности (например, транспортировки грузов, выполнения разведывательных операций и тому подобных). </w:t>
      </w:r>
    </w:p>
    <w:p w:rsidR="00D72DCE" w:rsidRDefault="00D72DCE" w:rsidP="00D72DCE">
      <w:r>
        <w:t xml:space="preserve">Основные успехи данной области достигнуты в разработке мобильных роботов индустриального и бытового применения. Работа таких роботов, как правило, происходит внутри помещений, характеризуемых однородной плоской горизонтальной поверхностью и наличием непреодолимых препятствий. Однако важный класс наземных беспилотников, предназначенных для работы на открытых пространствах, в том числе пересеченной местности, остается в настоящее время недостаточно развитым [1]. </w:t>
      </w:r>
    </w:p>
    <w:p w:rsidR="00D72DCE" w:rsidRDefault="00D72DCE" w:rsidP="00D72DCE">
      <w:r>
        <w:t>Одной из задач, решение которой необходимо для создания производительных автономных наземных транспортных средств, способных совершать исследование открытой пересеченной местности, является разработка геоинформационной системы [2].</w:t>
      </w:r>
    </w:p>
    <w:p w:rsidR="0064613F" w:rsidRDefault="0064613F" w:rsidP="00F87603">
      <w:r>
        <w:t>Актуальность данной работы заключается в том, что существующие геоинформационные системы, применяемые в робототехнике, являются частными разработками, к которым нет открытого доступа. Следовательно, для реализации функции предоставления информации об окружающем пространстве и текущем местоположении многофункциональной роботизированной платформы необходима разработать собственную геоинформационную систему.</w:t>
      </w:r>
    </w:p>
    <w:p w:rsidR="0064613F" w:rsidRDefault="0064613F" w:rsidP="00F87603">
      <w:pPr>
        <w:rPr>
          <w:szCs w:val="28"/>
        </w:rPr>
      </w:pPr>
      <w:r w:rsidRPr="00763E25">
        <w:t xml:space="preserve">Целью данной </w:t>
      </w:r>
      <w:r w:rsidR="00F87603" w:rsidRPr="00763E25">
        <w:t>работы</w:t>
      </w:r>
      <w:r w:rsidRPr="00763E25">
        <w:t xml:space="preserve"> является предоставить проект геоинформационной системы для многофункциональной роботизированной платформы.</w:t>
      </w:r>
    </w:p>
    <w:p w:rsidR="004C508B" w:rsidRDefault="0064613F" w:rsidP="00F87603">
      <w:r>
        <w:rPr>
          <w:szCs w:val="28"/>
        </w:rPr>
        <w:lastRenderedPageBreak/>
        <w:t xml:space="preserve">В процессе написания данной </w:t>
      </w:r>
      <w:r w:rsidR="00F87603">
        <w:rPr>
          <w:szCs w:val="28"/>
        </w:rPr>
        <w:t>работы</w:t>
      </w:r>
      <w:r>
        <w:rPr>
          <w:szCs w:val="28"/>
        </w:rPr>
        <w:t xml:space="preserve"> была </w:t>
      </w:r>
      <w:r>
        <w:t xml:space="preserve">описана модель базы данных геоинформационной системы; </w:t>
      </w:r>
      <w:r w:rsidR="00784468">
        <w:t>описан принцы взаимодействия</w:t>
      </w:r>
      <w:r>
        <w:t xml:space="preserve"> с систем</w:t>
      </w:r>
      <w:r w:rsidR="00E859D9">
        <w:t>ой технического зрения</w:t>
      </w:r>
      <w:r>
        <w:t xml:space="preserve">; </w:t>
      </w:r>
      <w:r w:rsidR="00F32131">
        <w:t xml:space="preserve">разработан </w:t>
      </w:r>
      <w:r w:rsidR="00F32131">
        <w:rPr>
          <w:lang w:val="en-US"/>
        </w:rPr>
        <w:t>web</w:t>
      </w:r>
      <w:r w:rsidR="00F32131" w:rsidRPr="00F32131">
        <w:t>-</w:t>
      </w:r>
      <w:r w:rsidR="00F32131">
        <w:t>интерфейс геоинформационной системы</w:t>
      </w:r>
      <w:r>
        <w:t>.</w:t>
      </w:r>
    </w:p>
    <w:p w:rsidR="004C508B" w:rsidRDefault="004C508B" w:rsidP="004C508B">
      <w:r>
        <w:br w:type="page"/>
      </w:r>
    </w:p>
    <w:p w:rsidR="00C83FDA" w:rsidRDefault="00B34443" w:rsidP="002E2A72">
      <w:pPr>
        <w:pStyle w:val="1"/>
      </w:pPr>
      <w:bookmarkStart w:id="1" w:name="_Toc440241986"/>
      <w:r>
        <w:lastRenderedPageBreak/>
        <w:t xml:space="preserve">1 </w:t>
      </w:r>
      <w:r w:rsidR="002E2A72">
        <w:t>Обзор существующих ГИС</w:t>
      </w:r>
      <w:bookmarkEnd w:id="1"/>
    </w:p>
    <w:p w:rsidR="00B34443" w:rsidRDefault="00C83FDA" w:rsidP="00CE4107">
      <w:r>
        <w:t>Передо мной была поставлена задача предоставления данных об окружающе</w:t>
      </w:r>
      <w:r w:rsidR="00AA38C5">
        <w:t>м</w:t>
      </w:r>
      <w:r>
        <w:t xml:space="preserve"> пространстве</w:t>
      </w:r>
      <w:r w:rsidR="00AA38C5">
        <w:t xml:space="preserve"> многофункционально</w:t>
      </w:r>
      <w:r w:rsidR="00CE4107">
        <w:t>й</w:t>
      </w:r>
      <w:r w:rsidR="00AA38C5">
        <w:t xml:space="preserve"> роботизированно</w:t>
      </w:r>
      <w:r w:rsidR="00CE4107">
        <w:t>й</w:t>
      </w:r>
      <w:r w:rsidR="00AA38C5">
        <w:t xml:space="preserve"> </w:t>
      </w:r>
      <w:r w:rsidR="00CE4107">
        <w:t>платформы (МРП)</w:t>
      </w:r>
      <w:r w:rsidR="0044043E">
        <w:t xml:space="preserve"> для систем МРП и</w:t>
      </w:r>
      <w:r w:rsidR="00AA38C5">
        <w:t xml:space="preserve"> пользователя.</w:t>
      </w:r>
      <w:r w:rsidR="00CE4107">
        <w:t xml:space="preserve"> Также было необходимо разработать хранилище данных для системы технического зрения. Для решения данных проблем было решено спроектировать геоинформационную систему</w:t>
      </w:r>
      <w:r w:rsidR="00D472D9">
        <w:t xml:space="preserve"> с </w:t>
      </w:r>
      <w:r w:rsidR="00D472D9">
        <w:rPr>
          <w:lang w:val="en-US"/>
        </w:rPr>
        <w:t>web</w:t>
      </w:r>
      <w:r w:rsidR="00D472D9" w:rsidRPr="00D472D9">
        <w:t>-</w:t>
      </w:r>
      <w:r w:rsidR="00D472D9">
        <w:t>интерфейсом</w:t>
      </w:r>
      <w:r w:rsidR="00CE4107">
        <w:t>.</w:t>
      </w:r>
      <w:r w:rsidR="00AA38C5">
        <w:t xml:space="preserve"> </w:t>
      </w:r>
      <w:r w:rsidR="00D04BE9">
        <w:t xml:space="preserve">Перед тем как начать </w:t>
      </w:r>
      <w:r w:rsidR="007A1F0C">
        <w:t>проектирование и разработку</w:t>
      </w:r>
      <w:r w:rsidR="00D04BE9">
        <w:t xml:space="preserve"> были рассмотрены</w:t>
      </w:r>
      <w:r w:rsidR="00BE28F9">
        <w:t xml:space="preserve"> </w:t>
      </w:r>
      <w:r w:rsidR="00D04BE9">
        <w:t>существующие ГИС и выделены их достоинства и недостатки</w:t>
      </w:r>
      <w:r w:rsidR="000D450E">
        <w:t>.</w:t>
      </w:r>
    </w:p>
    <w:p w:rsidR="00BE28F9" w:rsidRPr="00945031" w:rsidRDefault="00360C41" w:rsidP="00360C41">
      <w:pPr>
        <w:pStyle w:val="2"/>
        <w:rPr>
          <w:rFonts w:eastAsia="Times New Roman"/>
          <w:lang w:eastAsia="ru-RU"/>
        </w:rPr>
      </w:pPr>
      <w:bookmarkStart w:id="2" w:name="_Toc440241987"/>
      <w:r>
        <w:rPr>
          <w:rFonts w:eastAsia="Times New Roman"/>
          <w:lang w:eastAsia="ru-RU"/>
        </w:rPr>
        <w:t xml:space="preserve">1.1 </w:t>
      </w:r>
      <w:r w:rsidR="00334415" w:rsidRPr="00945031">
        <w:rPr>
          <w:rFonts w:eastAsia="Times New Roman"/>
          <w:lang w:eastAsia="ru-RU"/>
        </w:rPr>
        <w:t>Технологичес</w:t>
      </w:r>
      <w:r w:rsidR="00334415">
        <w:rPr>
          <w:rFonts w:eastAsia="Times New Roman"/>
          <w:lang w:eastAsia="ru-RU"/>
        </w:rPr>
        <w:t>кая</w:t>
      </w:r>
      <w:r w:rsidR="00BE28F9" w:rsidRPr="00945031">
        <w:rPr>
          <w:rFonts w:eastAsia="Times New Roman"/>
          <w:lang w:eastAsia="ru-RU"/>
        </w:rPr>
        <w:t xml:space="preserve"> схем</w:t>
      </w:r>
      <w:r w:rsidR="00334415">
        <w:rPr>
          <w:rFonts w:eastAsia="Times New Roman"/>
          <w:lang w:eastAsia="ru-RU"/>
        </w:rPr>
        <w:t>а</w:t>
      </w:r>
      <w:r w:rsidR="00BE28F9" w:rsidRPr="00945031">
        <w:rPr>
          <w:rFonts w:eastAsia="Times New Roman"/>
          <w:lang w:eastAsia="ru-RU"/>
        </w:rPr>
        <w:t xml:space="preserve"> построения ГИС</w:t>
      </w:r>
      <w:bookmarkEnd w:id="2"/>
    </w:p>
    <w:p w:rsidR="00AD6815" w:rsidRPr="00945031" w:rsidRDefault="00EA7C4F" w:rsidP="00AD6815">
      <w:pPr>
        <w:rPr>
          <w:lang w:eastAsia="ru-RU"/>
        </w:rPr>
      </w:pPr>
      <w:r>
        <w:rPr>
          <w:lang w:eastAsia="ru-RU"/>
        </w:rPr>
        <w:t>Н</w:t>
      </w:r>
      <w:r w:rsidR="00AD6815" w:rsidRPr="00945031">
        <w:rPr>
          <w:lang w:eastAsia="ru-RU"/>
        </w:rPr>
        <w:t xml:space="preserve">аиболее прогрессивная </w:t>
      </w:r>
      <w:r w:rsidR="00C676B2">
        <w:rPr>
          <w:lang w:eastAsia="ru-RU"/>
        </w:rPr>
        <w:t xml:space="preserve">технологическая схема построения ГИС </w:t>
      </w:r>
      <w:r w:rsidR="00AD6815" w:rsidRPr="00945031">
        <w:rPr>
          <w:lang w:eastAsia="ru-RU"/>
        </w:rPr>
        <w:t xml:space="preserve">на сегодняшний день, основана на использовании в качестве хранилища пространственных данных специализированных расширений для наиболее распространённых SQL серверов, которые на сегодня имеются у всех основных поставщиков подобных решений, в том числе </w:t>
      </w:r>
      <w:proofErr w:type="spellStart"/>
      <w:r w:rsidR="00AD6815" w:rsidRPr="00945031">
        <w:rPr>
          <w:lang w:eastAsia="ru-RU"/>
        </w:rPr>
        <w:t>Oracle</w:t>
      </w:r>
      <w:proofErr w:type="spellEnd"/>
      <w:r w:rsidR="00AD6815" w:rsidRPr="00945031">
        <w:rPr>
          <w:lang w:eastAsia="ru-RU"/>
        </w:rPr>
        <w:t xml:space="preserve"> </w:t>
      </w:r>
      <w:proofErr w:type="spellStart"/>
      <w:r w:rsidR="00AD6815" w:rsidRPr="00945031">
        <w:rPr>
          <w:lang w:eastAsia="ru-RU"/>
        </w:rPr>
        <w:t>Locator</w:t>
      </w:r>
      <w:proofErr w:type="spellEnd"/>
      <w:r w:rsidR="00AD6815" w:rsidRPr="00945031">
        <w:rPr>
          <w:lang w:eastAsia="ru-RU"/>
        </w:rPr>
        <w:t>/</w:t>
      </w:r>
      <w:proofErr w:type="spellStart"/>
      <w:r w:rsidR="00AD6815" w:rsidRPr="00945031">
        <w:rPr>
          <w:lang w:eastAsia="ru-RU"/>
        </w:rPr>
        <w:t>Spatial</w:t>
      </w:r>
      <w:proofErr w:type="spellEnd"/>
      <w:r w:rsidR="00AD6815" w:rsidRPr="00945031">
        <w:rPr>
          <w:lang w:eastAsia="ru-RU"/>
        </w:rPr>
        <w:t xml:space="preserve"> для </w:t>
      </w:r>
      <w:proofErr w:type="spellStart"/>
      <w:r w:rsidR="00AD6815" w:rsidRPr="00945031">
        <w:rPr>
          <w:lang w:eastAsia="ru-RU"/>
        </w:rPr>
        <w:t>Oracle</w:t>
      </w:r>
      <w:proofErr w:type="spellEnd"/>
      <w:r w:rsidR="00AD6815" w:rsidRPr="00945031">
        <w:rPr>
          <w:lang w:eastAsia="ru-RU"/>
        </w:rPr>
        <w:t xml:space="preserve"> SQL </w:t>
      </w:r>
      <w:proofErr w:type="spellStart"/>
      <w:r w:rsidR="00AD6815" w:rsidRPr="00945031">
        <w:rPr>
          <w:lang w:eastAsia="ru-RU"/>
        </w:rPr>
        <w:t>Server</w:t>
      </w:r>
      <w:proofErr w:type="spellEnd"/>
      <w:r w:rsidR="00AD6815" w:rsidRPr="00945031">
        <w:rPr>
          <w:lang w:eastAsia="ru-RU"/>
        </w:rPr>
        <w:t xml:space="preserve">, </w:t>
      </w:r>
      <w:proofErr w:type="spellStart"/>
      <w:r w:rsidR="00AD6815" w:rsidRPr="00945031">
        <w:rPr>
          <w:lang w:eastAsia="ru-RU"/>
        </w:rPr>
        <w:t>Microsoft</w:t>
      </w:r>
      <w:proofErr w:type="spellEnd"/>
      <w:r w:rsidR="00AD6815" w:rsidRPr="00945031">
        <w:rPr>
          <w:lang w:eastAsia="ru-RU"/>
        </w:rPr>
        <w:t xml:space="preserve"> </w:t>
      </w:r>
      <w:proofErr w:type="spellStart"/>
      <w:r w:rsidR="00AD6815" w:rsidRPr="00945031">
        <w:rPr>
          <w:lang w:eastAsia="ru-RU"/>
        </w:rPr>
        <w:t>Spatial</w:t>
      </w:r>
      <w:proofErr w:type="spellEnd"/>
      <w:r w:rsidR="00AD6815" w:rsidRPr="00945031">
        <w:rPr>
          <w:lang w:eastAsia="ru-RU"/>
        </w:rPr>
        <w:t xml:space="preserve"> для </w:t>
      </w:r>
      <w:proofErr w:type="spellStart"/>
      <w:r w:rsidR="00AD6815" w:rsidRPr="00945031">
        <w:rPr>
          <w:lang w:eastAsia="ru-RU"/>
        </w:rPr>
        <w:t>Microsoft</w:t>
      </w:r>
      <w:proofErr w:type="spellEnd"/>
      <w:r w:rsidR="00AD6815" w:rsidRPr="00945031">
        <w:rPr>
          <w:lang w:eastAsia="ru-RU"/>
        </w:rPr>
        <w:t xml:space="preserve"> SQL </w:t>
      </w:r>
      <w:proofErr w:type="spellStart"/>
      <w:r w:rsidR="00AD6815" w:rsidRPr="00945031">
        <w:rPr>
          <w:lang w:eastAsia="ru-RU"/>
        </w:rPr>
        <w:t>Server</w:t>
      </w:r>
      <w:proofErr w:type="spellEnd"/>
      <w:r w:rsidR="00AD6815" w:rsidRPr="00945031">
        <w:rPr>
          <w:lang w:eastAsia="ru-RU"/>
        </w:rPr>
        <w:t xml:space="preserve">, PostGIS для PostgreSQL, </w:t>
      </w:r>
      <w:proofErr w:type="spellStart"/>
      <w:r w:rsidR="00AD6815" w:rsidRPr="00945031">
        <w:rPr>
          <w:lang w:eastAsia="ru-RU"/>
        </w:rPr>
        <w:t>MySQL</w:t>
      </w:r>
      <w:proofErr w:type="spellEnd"/>
      <w:r w:rsidR="00AD6815" w:rsidRPr="00945031">
        <w:rPr>
          <w:lang w:eastAsia="ru-RU"/>
        </w:rPr>
        <w:t xml:space="preserve"> </w:t>
      </w:r>
      <w:proofErr w:type="spellStart"/>
      <w:r w:rsidR="00AD6815" w:rsidRPr="00945031">
        <w:rPr>
          <w:lang w:eastAsia="ru-RU"/>
        </w:rPr>
        <w:t>Saptial</w:t>
      </w:r>
      <w:proofErr w:type="spellEnd"/>
      <w:r w:rsidR="00AD6815" w:rsidRPr="00945031">
        <w:rPr>
          <w:lang w:eastAsia="ru-RU"/>
        </w:rPr>
        <w:t xml:space="preserve"> для одноименного сервера (права на последнюю редакцию принадлежат фирме </w:t>
      </w:r>
      <w:proofErr w:type="spellStart"/>
      <w:r w:rsidR="00AD6815" w:rsidRPr="00945031">
        <w:rPr>
          <w:lang w:eastAsia="ru-RU"/>
        </w:rPr>
        <w:t>Oracle</w:t>
      </w:r>
      <w:proofErr w:type="spellEnd"/>
      <w:r w:rsidR="00AD6815" w:rsidRPr="00945031">
        <w:rPr>
          <w:lang w:eastAsia="ru-RU"/>
        </w:rPr>
        <w:t xml:space="preserve">), </w:t>
      </w:r>
      <w:proofErr w:type="spellStart"/>
      <w:r w:rsidR="00AD6815" w:rsidRPr="00945031">
        <w:rPr>
          <w:lang w:eastAsia="ru-RU"/>
        </w:rPr>
        <w:t>SpatialLite</w:t>
      </w:r>
      <w:proofErr w:type="spellEnd"/>
      <w:r w:rsidR="00AD6815" w:rsidRPr="00945031">
        <w:rPr>
          <w:lang w:eastAsia="ru-RU"/>
        </w:rPr>
        <w:t xml:space="preserve"> для </w:t>
      </w:r>
      <w:proofErr w:type="spellStart"/>
      <w:r w:rsidR="00AD6815" w:rsidRPr="00945031">
        <w:rPr>
          <w:lang w:eastAsia="ru-RU"/>
        </w:rPr>
        <w:t>SQLLite</w:t>
      </w:r>
      <w:proofErr w:type="spellEnd"/>
      <w:r w:rsidR="00AD6815" w:rsidRPr="00945031">
        <w:rPr>
          <w:lang w:eastAsia="ru-RU"/>
        </w:rPr>
        <w:t xml:space="preserve"> и т. п. Данные расширения добавляют необходимый функционал для хранения пространственных данных в соответствующих SQL серверах, облегчающих, ускоряющих, а также стандартизирующих работу с пространственными данными на данном сервере БД.</w:t>
      </w:r>
    </w:p>
    <w:p w:rsidR="00AD6815" w:rsidRPr="00945031" w:rsidRDefault="00AD6815" w:rsidP="00AD6815">
      <w:pPr>
        <w:rPr>
          <w:lang w:eastAsia="ru-RU"/>
        </w:rPr>
      </w:pPr>
      <w:r w:rsidRPr="00945031">
        <w:rPr>
          <w:lang w:eastAsia="ru-RU"/>
        </w:rPr>
        <w:t xml:space="preserve">Ещё одной тенденцией, характерной для решений данного поколения ГИС, является переход к использованию в качестве рабочего места конечного пользователя ГИС приложения на основе WEB-браузера, а также встраивания необходимого набора скриптов для работы с системой в геоинформационные интернет-порталы. В некоторых случаях данные решения являются вспомогательными и выполняют в основном функции просмотра пространственных данных, а в качестве редактора используется обычная программа, но также имеются решения, когда весь функционал по работе с </w:t>
      </w:r>
      <w:r w:rsidRPr="00945031">
        <w:rPr>
          <w:lang w:eastAsia="ru-RU"/>
        </w:rPr>
        <w:lastRenderedPageBreak/>
        <w:t xml:space="preserve">ГИС, включая её администрирование и ввод пространственных данных, реализован в виде WEB-приложения работающего </w:t>
      </w:r>
      <w:proofErr w:type="gramStart"/>
      <w:r w:rsidRPr="00945031">
        <w:rPr>
          <w:lang w:eastAsia="ru-RU"/>
        </w:rPr>
        <w:t>через  WEB</w:t>
      </w:r>
      <w:proofErr w:type="gramEnd"/>
      <w:r w:rsidRPr="00945031">
        <w:rPr>
          <w:lang w:eastAsia="ru-RU"/>
        </w:rPr>
        <w:t>-браузер.</w:t>
      </w:r>
    </w:p>
    <w:p w:rsidR="00AD6815" w:rsidRPr="00945031" w:rsidRDefault="00AD6815" w:rsidP="00AD6815">
      <w:pPr>
        <w:rPr>
          <w:lang w:eastAsia="ru-RU"/>
        </w:rPr>
      </w:pPr>
      <w:r w:rsidRPr="00945031">
        <w:rPr>
          <w:b/>
          <w:bCs/>
          <w:lang w:eastAsia="ru-RU"/>
        </w:rPr>
        <w:t>Достоинства:</w:t>
      </w:r>
      <w:r w:rsidRPr="00945031">
        <w:rPr>
          <w:lang w:eastAsia="ru-RU"/>
        </w:rPr>
        <w:t xml:space="preserve"> структура хранения пространственных данных не зависит от разработчика конкретной ГИС, что резко расширяет возможности по работе с пространственными данными и обмену ими, интеграции с другими системами, использованию программного обеспечения сторонних разработчиков, в том числе класса </w:t>
      </w:r>
      <w:proofErr w:type="spellStart"/>
      <w:r w:rsidRPr="00945031">
        <w:rPr>
          <w:lang w:eastAsia="ru-RU"/>
        </w:rPr>
        <w:t>FreeWare</w:t>
      </w:r>
      <w:proofErr w:type="spellEnd"/>
      <w:r w:rsidRPr="00945031">
        <w:rPr>
          <w:lang w:eastAsia="ru-RU"/>
        </w:rPr>
        <w:t xml:space="preserve"> (свободно распространяемое) и </w:t>
      </w:r>
      <w:proofErr w:type="spellStart"/>
      <w:r w:rsidRPr="00945031">
        <w:rPr>
          <w:lang w:eastAsia="ru-RU"/>
        </w:rPr>
        <w:t>OpenSource</w:t>
      </w:r>
      <w:proofErr w:type="spellEnd"/>
      <w:r w:rsidRPr="00945031">
        <w:rPr>
          <w:lang w:eastAsia="ru-RU"/>
        </w:rPr>
        <w:t xml:space="preserve"> (с открытым исходным кодом). У всех разработчиков хранилищ пространственных данных имеется обширная техническая документация (в основном на английском языке). При использовании данных решений пользователь ГИС в гораздо меньшей степени зависит от конкретного поставщика, может сменить используемую ГИС или расширить имеющийся функционал за счёт использования других ГИС, работающих с тем же хранилищем пространственных данных. При этом затраты по переносу данных существенно меньше, чем для остальных вариантов, либо отсутствуют вообще.</w:t>
      </w:r>
    </w:p>
    <w:p w:rsidR="00AD6815" w:rsidRPr="00945031" w:rsidRDefault="00AD6815" w:rsidP="00AD6815">
      <w:pPr>
        <w:rPr>
          <w:lang w:eastAsia="ru-RU"/>
        </w:rPr>
      </w:pPr>
      <w:r w:rsidRPr="00945031">
        <w:rPr>
          <w:lang w:eastAsia="ru-RU"/>
        </w:rPr>
        <w:t xml:space="preserve">Данные решения позволяют также реализовывать распределённые ГИС, когда с одним общим хранилищем пространственных данных работают несколько различных ГИС разных организаций, в том числе территориально находящихся в разным местах и объединённых каналами передачи данных (либо интернет, либо защищённые каналы передачи данных). Кроме этого для </w:t>
      </w:r>
      <w:proofErr w:type="spellStart"/>
      <w:r w:rsidRPr="00945031">
        <w:rPr>
          <w:lang w:eastAsia="ru-RU"/>
        </w:rPr>
        <w:t>Oracle</w:t>
      </w:r>
      <w:proofErr w:type="spellEnd"/>
      <w:r w:rsidRPr="00945031">
        <w:rPr>
          <w:lang w:eastAsia="ru-RU"/>
        </w:rPr>
        <w:t xml:space="preserve">, </w:t>
      </w:r>
      <w:proofErr w:type="spellStart"/>
      <w:r w:rsidRPr="00945031">
        <w:rPr>
          <w:lang w:eastAsia="ru-RU"/>
        </w:rPr>
        <w:t>Microsoft</w:t>
      </w:r>
      <w:proofErr w:type="spellEnd"/>
      <w:r w:rsidRPr="00945031">
        <w:rPr>
          <w:lang w:eastAsia="ru-RU"/>
        </w:rPr>
        <w:t xml:space="preserve"> и PostgreSQL имеются штатные средства создания распределённых БД и поддержания их целостности на уровне базового SQL сервера. Это позволяет создать систему с несколькими независимыми хранилищам пространственных данных, которые периодически производят синхронизацию изменений для поддержания логической целостности единой БД, а также создавать системы повышенной надёжности, устойчивые к сбоям за счёт дублирования и независимости общей работы системы от функционирования одного из узлов.</w:t>
      </w:r>
    </w:p>
    <w:p w:rsidR="00AD6815" w:rsidRPr="00945031" w:rsidRDefault="00AD6815" w:rsidP="00597CAA">
      <w:pPr>
        <w:rPr>
          <w:lang w:eastAsia="ru-RU"/>
        </w:rPr>
      </w:pPr>
      <w:r w:rsidRPr="00945031">
        <w:rPr>
          <w:b/>
          <w:bCs/>
          <w:lang w:eastAsia="ru-RU"/>
        </w:rPr>
        <w:lastRenderedPageBreak/>
        <w:t>Недостатки:</w:t>
      </w:r>
      <w:r w:rsidRPr="00945031">
        <w:rPr>
          <w:lang w:eastAsia="ru-RU"/>
        </w:rPr>
        <w:t xml:space="preserve"> данные решения существенно сложнее в установке, настройке и администрировании, чем все остальные варианты, особенно при использовании решений на основе WEB-технологий, поскольку помимо самой ГИС, SQL сервера с хранилищем пространственных данных добавляются ещё и работы по интернет-серверу и системе безопасности. Решения на </w:t>
      </w:r>
      <w:r w:rsidR="00FA4497" w:rsidRPr="00945031">
        <w:rPr>
          <w:lang w:eastAsia="ru-RU"/>
        </w:rPr>
        <w:t>базе WEB</w:t>
      </w:r>
      <w:r w:rsidRPr="00945031">
        <w:rPr>
          <w:lang w:eastAsia="ru-RU"/>
        </w:rPr>
        <w:t>-технологий обладают заметно меньшим быстродействием, а также весьма ограниченным функционалом по сравнению с традиционными приложениями. Часто они реализуют необходимый минимум функций, без которых использование ГИС будет невозможно, а для решения специализированных или аналитических задач необходимо использовать другие программы (что для данного варианта построения системы не вызывает проблем).</w:t>
      </w:r>
    </w:p>
    <w:p w:rsidR="00AD6815" w:rsidRPr="00945031" w:rsidRDefault="00AD6815" w:rsidP="00AD6815">
      <w:pPr>
        <w:rPr>
          <w:lang w:eastAsia="ru-RU"/>
        </w:rPr>
      </w:pPr>
      <w:r w:rsidRPr="00945031">
        <w:rPr>
          <w:lang w:eastAsia="ru-RU"/>
        </w:rPr>
        <w:t>Необходимо отметить, что многие разработчики развивают свои решения добавляя новые функции и возможности, постепенно переходя от одной технологической схемы построения системы к другой. При этом для обеспечения совместимости с предыдущими версиями своих систем они оставляют поддержку старых технологий работы и форматов данных, поскольку у пользователей уже накоплены большие объёмы данных и имеется множество специалистов, привыкших к старым методикам работы. В результате у наиболее старых и крупных разработчиков ГИС систем, таких как ESRI (</w:t>
      </w:r>
      <w:proofErr w:type="spellStart"/>
      <w:r w:rsidRPr="00945031">
        <w:rPr>
          <w:lang w:eastAsia="ru-RU"/>
        </w:rPr>
        <w:t>ArcGIS</w:t>
      </w:r>
      <w:proofErr w:type="spellEnd"/>
      <w:r w:rsidRPr="00945031">
        <w:rPr>
          <w:lang w:eastAsia="ru-RU"/>
        </w:rPr>
        <w:t xml:space="preserve">) или </w:t>
      </w:r>
      <w:proofErr w:type="spellStart"/>
      <w:r w:rsidRPr="00945031">
        <w:rPr>
          <w:lang w:eastAsia="ru-RU"/>
        </w:rPr>
        <w:t>Intergraph</w:t>
      </w:r>
      <w:proofErr w:type="spellEnd"/>
      <w:r w:rsidRPr="00945031">
        <w:rPr>
          <w:lang w:eastAsia="ru-RU"/>
        </w:rPr>
        <w:t>, на сегодня имеются продукты, которые при необходимости позволяют построить ГИС с использованием нескольких технологических схем работы с пространственными данными в разных модулях системы.</w:t>
      </w:r>
    </w:p>
    <w:p w:rsidR="00AD6815" w:rsidRPr="00945031" w:rsidRDefault="00AD6815" w:rsidP="00AD6815">
      <w:pPr>
        <w:rPr>
          <w:lang w:eastAsia="ru-RU"/>
        </w:rPr>
      </w:pPr>
      <w:r w:rsidRPr="00945031">
        <w:rPr>
          <w:lang w:eastAsia="ru-RU"/>
        </w:rPr>
        <w:t xml:space="preserve">Также следует сказать о том, что появление новых технологических схем работы с пространственными данными не означает, что они будут эффективны и целесообразны для всех случаев использования. Имеется множество прикладных задач с использованием ГИС, где </w:t>
      </w:r>
      <w:r w:rsidR="001B36EB">
        <w:rPr>
          <w:lang w:eastAsia="ru-RU"/>
        </w:rPr>
        <w:t>иная</w:t>
      </w:r>
      <w:r w:rsidRPr="00945031">
        <w:rPr>
          <w:lang w:eastAsia="ru-RU"/>
        </w:rPr>
        <w:t xml:space="preserve"> технологическая схема работы с файлами собственного формата будет наиболее предпочтительной и эффективной. Выбор той или иной схемы во </w:t>
      </w:r>
      <w:r w:rsidRPr="00945031">
        <w:rPr>
          <w:lang w:eastAsia="ru-RU"/>
        </w:rPr>
        <w:lastRenderedPageBreak/>
        <w:t>многом определяется решаемой задачей, но когда речь заходит о создании ГИС, которые работают с крупными банками разнородных пространственных данных, особенно распределённых, основным трендом является переход к использованию четвёртой технологической схемы, как наиболее удобной для интеграции различных систем и модулей именно на уровне данных.</w:t>
      </w:r>
    </w:p>
    <w:p w:rsidR="00AD6815" w:rsidRDefault="00F85659" w:rsidP="00F85659">
      <w:pPr>
        <w:pStyle w:val="2"/>
        <w:rPr>
          <w:lang w:eastAsia="ru-RU"/>
        </w:rPr>
      </w:pPr>
      <w:bookmarkStart w:id="3" w:name="_Toc440241988"/>
      <w:r>
        <w:rPr>
          <w:lang w:eastAsia="ru-RU"/>
        </w:rPr>
        <w:t>1.2 Коммерческие ГИС</w:t>
      </w:r>
      <w:bookmarkEnd w:id="3"/>
    </w:p>
    <w:p w:rsidR="00F85659" w:rsidRDefault="0069456B" w:rsidP="00F85659">
      <w:pPr>
        <w:rPr>
          <w:lang w:eastAsia="ru-RU"/>
        </w:rPr>
      </w:pPr>
      <w:r>
        <w:rPr>
          <w:lang w:eastAsia="ru-RU"/>
        </w:rPr>
        <w:t xml:space="preserve">В данном разделе я опишу самую популярную коммерческую платформу построения ГИС – </w:t>
      </w:r>
      <w:r w:rsidR="004E4D55">
        <w:rPr>
          <w:lang w:val="en-US" w:eastAsia="ru-RU"/>
        </w:rPr>
        <w:t>ArcGIS</w:t>
      </w:r>
      <w:r w:rsidR="009B7ABD">
        <w:rPr>
          <w:lang w:eastAsia="ru-RU"/>
        </w:rPr>
        <w:t xml:space="preserve">, характеристики остальных ГИС приведены в </w:t>
      </w:r>
      <w:r w:rsidR="00BD6C1E">
        <w:rPr>
          <w:lang w:eastAsia="ru-RU"/>
        </w:rPr>
        <w:t>таблице</w:t>
      </w:r>
      <w:r w:rsidR="009B7ABD">
        <w:rPr>
          <w:lang w:eastAsia="ru-RU"/>
        </w:rPr>
        <w:t xml:space="preserve"> 1</w:t>
      </w:r>
      <w:r w:rsidR="004E4D55" w:rsidRPr="008D5EFC">
        <w:rPr>
          <w:lang w:eastAsia="ru-RU"/>
        </w:rPr>
        <w:t>.</w:t>
      </w:r>
    </w:p>
    <w:p w:rsidR="008D5EFC" w:rsidRPr="00945031" w:rsidRDefault="008D5EFC" w:rsidP="008D5EFC">
      <w:pPr>
        <w:rPr>
          <w:lang w:eastAsia="ru-RU"/>
        </w:rPr>
      </w:pPr>
      <w:r w:rsidRPr="00945031">
        <w:rPr>
          <w:lang w:eastAsia="ru-RU"/>
        </w:rPr>
        <w:t xml:space="preserve">С помощью программ </w:t>
      </w:r>
      <w:proofErr w:type="spellStart"/>
      <w:r w:rsidRPr="00945031">
        <w:rPr>
          <w:lang w:eastAsia="ru-RU"/>
        </w:rPr>
        <w:t>ArcGIS</w:t>
      </w:r>
      <w:proofErr w:type="spellEnd"/>
      <w:r w:rsidRPr="00945031">
        <w:rPr>
          <w:lang w:eastAsia="ru-RU"/>
        </w:rPr>
        <w:t xml:space="preserve"> можно построить ГИС первой, третьей и четвёртой технологических схем работы с пространственными данными. Имеется возможность работы как с собственным форматом фалов данных, так и с хранилищами пространственных данных под управлением SQL серверов </w:t>
      </w:r>
      <w:proofErr w:type="spellStart"/>
      <w:r w:rsidRPr="00945031">
        <w:rPr>
          <w:lang w:eastAsia="ru-RU"/>
        </w:rPr>
        <w:t>Oracle</w:t>
      </w:r>
      <w:proofErr w:type="spellEnd"/>
      <w:r w:rsidRPr="00945031">
        <w:rPr>
          <w:lang w:eastAsia="ru-RU"/>
        </w:rPr>
        <w:t xml:space="preserve">, </w:t>
      </w:r>
      <w:proofErr w:type="spellStart"/>
      <w:r w:rsidRPr="00945031">
        <w:rPr>
          <w:lang w:eastAsia="ru-RU"/>
        </w:rPr>
        <w:t>Microsoft</w:t>
      </w:r>
      <w:proofErr w:type="spellEnd"/>
      <w:r w:rsidRPr="00945031">
        <w:rPr>
          <w:lang w:eastAsia="ru-RU"/>
        </w:rPr>
        <w:t xml:space="preserve">, IBM DB2, PostgreSQL, </w:t>
      </w:r>
      <w:proofErr w:type="spellStart"/>
      <w:r w:rsidRPr="00945031">
        <w:rPr>
          <w:lang w:eastAsia="ru-RU"/>
        </w:rPr>
        <w:t>Informix</w:t>
      </w:r>
      <w:proofErr w:type="spellEnd"/>
      <w:r w:rsidRPr="00945031">
        <w:rPr>
          <w:lang w:eastAsia="ru-RU"/>
        </w:rPr>
        <w:t xml:space="preserve"> и др. При этом </w:t>
      </w:r>
      <w:proofErr w:type="gramStart"/>
      <w:r w:rsidRPr="00945031">
        <w:rPr>
          <w:lang w:eastAsia="ru-RU"/>
        </w:rPr>
        <w:t>возможно</w:t>
      </w:r>
      <w:proofErr w:type="gramEnd"/>
      <w:r w:rsidRPr="00945031">
        <w:rPr>
          <w:lang w:eastAsia="ru-RU"/>
        </w:rPr>
        <w:t xml:space="preserve"> как создание базы пространственных данных во внутреннем формате с использованием средства </w:t>
      </w:r>
      <w:proofErr w:type="spellStart"/>
      <w:r w:rsidRPr="00945031">
        <w:rPr>
          <w:lang w:eastAsia="ru-RU"/>
        </w:rPr>
        <w:t>ArcSDE</w:t>
      </w:r>
      <w:proofErr w:type="spellEnd"/>
      <w:r w:rsidRPr="00945031">
        <w:rPr>
          <w:lang w:eastAsia="ru-RU"/>
        </w:rPr>
        <w:t xml:space="preserve"> (третье поколение), так и работа с собственными расширениями для хранения пространственных данных (четвёртое поколение).</w:t>
      </w:r>
    </w:p>
    <w:p w:rsidR="008D5EFC" w:rsidRPr="00945031" w:rsidRDefault="008D5EFC" w:rsidP="0084187F">
      <w:pPr>
        <w:rPr>
          <w:lang w:eastAsia="ru-RU"/>
        </w:rPr>
      </w:pPr>
      <w:r w:rsidRPr="00945031">
        <w:rPr>
          <w:lang w:eastAsia="ru-RU"/>
        </w:rPr>
        <w:t>Одна из немногих ГИС платформ, которая поддерживает полноценную работу с топологической моделью представления данных (узловая и цепочно-узловая модели), а также хранение, обработку и визуализацию трехмерного представления пространственных данных.</w:t>
      </w:r>
      <w:r w:rsidR="0084187F" w:rsidRPr="0084187F">
        <w:rPr>
          <w:lang w:eastAsia="ru-RU"/>
        </w:rPr>
        <w:t xml:space="preserve"> </w:t>
      </w:r>
      <w:r w:rsidRPr="00945031">
        <w:rPr>
          <w:lang w:eastAsia="ru-RU"/>
        </w:rPr>
        <w:t>Позволят создавать системы для работы с большими и очень большими объёмами данных (при использовании соответствующего аппаратного и системного обеспечения), рассчитанными на большое количество обращений пользователей.</w:t>
      </w:r>
    </w:p>
    <w:p w:rsidR="008D5EFC" w:rsidRPr="00945031" w:rsidRDefault="008D5EFC" w:rsidP="008D5EFC">
      <w:pPr>
        <w:rPr>
          <w:lang w:eastAsia="ru-RU"/>
        </w:rPr>
      </w:pPr>
      <w:r w:rsidRPr="00945031">
        <w:rPr>
          <w:lang w:eastAsia="ru-RU"/>
        </w:rPr>
        <w:t xml:space="preserve">Высокая сложность установки и обслуживания системы. Требуется наличие хорошо подготовленного персонала, желательно прошедшего специальное обучение и сертификацию фирмы ESRI по работе и обслуживанию </w:t>
      </w:r>
      <w:proofErr w:type="spellStart"/>
      <w:r w:rsidRPr="00945031">
        <w:rPr>
          <w:lang w:eastAsia="ru-RU"/>
        </w:rPr>
        <w:t>ArcGIS</w:t>
      </w:r>
      <w:proofErr w:type="spellEnd"/>
      <w:r w:rsidRPr="00945031">
        <w:rPr>
          <w:lang w:eastAsia="ru-RU"/>
        </w:rPr>
        <w:t>.</w:t>
      </w:r>
    </w:p>
    <w:p w:rsidR="008D5EFC" w:rsidRPr="00945031" w:rsidRDefault="008D5EFC" w:rsidP="008D5EFC">
      <w:pPr>
        <w:spacing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8D5EFC" w:rsidRPr="008D5EFC" w:rsidRDefault="008D5EFC" w:rsidP="00F85659">
      <w:pPr>
        <w:rPr>
          <w:lang w:eastAsia="ru-RU"/>
        </w:rPr>
      </w:pPr>
    </w:p>
    <w:p w:rsidR="00F85659" w:rsidRPr="00550BC8" w:rsidRDefault="00F85659" w:rsidP="00550BC8">
      <w:pPr>
        <w:pStyle w:val="2"/>
      </w:pPr>
      <w:bookmarkStart w:id="4" w:name="_Toc440241989"/>
      <w:r w:rsidRPr="00550BC8">
        <w:t xml:space="preserve">1.3 </w:t>
      </w:r>
      <w:r w:rsidR="0017382D">
        <w:t>Построение</w:t>
      </w:r>
      <w:r w:rsidR="00550BC8" w:rsidRPr="00945031">
        <w:t xml:space="preserve"> ГИС на основе свободно распространяемого ПО</w:t>
      </w:r>
      <w:bookmarkEnd w:id="4"/>
    </w:p>
    <w:p w:rsidR="00550BC8" w:rsidRPr="00945031" w:rsidRDefault="00550BC8" w:rsidP="00243AF9">
      <w:pPr>
        <w:rPr>
          <w:lang w:eastAsia="ru-RU"/>
        </w:rPr>
      </w:pPr>
      <w:r w:rsidRPr="00945031">
        <w:rPr>
          <w:lang w:eastAsia="ru-RU"/>
        </w:rPr>
        <w:t xml:space="preserve">В настоящее время состояние продуктов, разрабатываемых сообществом </w:t>
      </w:r>
      <w:proofErr w:type="spellStart"/>
      <w:r w:rsidRPr="00945031">
        <w:rPr>
          <w:lang w:eastAsia="ru-RU"/>
        </w:rPr>
        <w:t>OSGeo</w:t>
      </w:r>
      <w:proofErr w:type="spellEnd"/>
      <w:r w:rsidRPr="00945031">
        <w:rPr>
          <w:lang w:eastAsia="ru-RU"/>
        </w:rPr>
        <w:t>, достиг такого состояния, что их можно уже рассматривать как самостоятельную платформу для создания ГИС систем. При этом мы имеем возможность создавать как простые системы первого поколения, работающие с файлами данных на одном компьютере, так и распределённые сетевые системы четвёртого поколения. Типовой набор программ для формирования подобной ГИС:</w:t>
      </w:r>
    </w:p>
    <w:p w:rsidR="00550BC8" w:rsidRPr="00945031" w:rsidRDefault="00550BC8" w:rsidP="00243AF9">
      <w:pPr>
        <w:rPr>
          <w:lang w:eastAsia="ru-RU"/>
        </w:rPr>
      </w:pPr>
      <w:r w:rsidRPr="00945031">
        <w:rPr>
          <w:bCs/>
          <w:lang w:eastAsia="ru-RU"/>
        </w:rPr>
        <w:t>PostGIS</w:t>
      </w:r>
      <w:r w:rsidRPr="00945031">
        <w:rPr>
          <w:lang w:eastAsia="ru-RU"/>
        </w:rPr>
        <w:t xml:space="preserve"> – хранилище пространственных данных на базе свободно распространяемого сервера PostgreSQL;</w:t>
      </w:r>
    </w:p>
    <w:p w:rsidR="00550BC8" w:rsidRPr="00945031" w:rsidRDefault="00550BC8" w:rsidP="00243AF9">
      <w:pPr>
        <w:rPr>
          <w:lang w:eastAsia="ru-RU"/>
        </w:rPr>
      </w:pPr>
      <w:proofErr w:type="spellStart"/>
      <w:r w:rsidRPr="00945031">
        <w:rPr>
          <w:bCs/>
          <w:lang w:eastAsia="ru-RU"/>
        </w:rPr>
        <w:t>Quantum</w:t>
      </w:r>
      <w:proofErr w:type="spellEnd"/>
      <w:r w:rsidRPr="00945031">
        <w:rPr>
          <w:bCs/>
          <w:lang w:eastAsia="ru-RU"/>
        </w:rPr>
        <w:t xml:space="preserve"> GIS</w:t>
      </w:r>
      <w:r w:rsidRPr="00945031">
        <w:rPr>
          <w:lang w:eastAsia="ru-RU"/>
        </w:rPr>
        <w:t xml:space="preserve"> (QGIS) – инструментальная ГИС для профессиональной обработки пространственных данных, с помощью библиотеки GDAL поддерживается более 50 растровых и более 20 векторных форматов, включая ESRI – </w:t>
      </w:r>
      <w:proofErr w:type="spellStart"/>
      <w:r w:rsidRPr="00945031">
        <w:rPr>
          <w:lang w:eastAsia="ru-RU"/>
        </w:rPr>
        <w:t>Shape</w:t>
      </w:r>
      <w:proofErr w:type="spellEnd"/>
      <w:r w:rsidRPr="00945031">
        <w:rPr>
          <w:lang w:eastAsia="ru-RU"/>
        </w:rPr>
        <w:t xml:space="preserve">, </w:t>
      </w:r>
      <w:proofErr w:type="spellStart"/>
      <w:r w:rsidRPr="00945031">
        <w:rPr>
          <w:lang w:eastAsia="ru-RU"/>
        </w:rPr>
        <w:t>MapInfo</w:t>
      </w:r>
      <w:proofErr w:type="spellEnd"/>
      <w:r w:rsidRPr="00945031">
        <w:rPr>
          <w:lang w:eastAsia="ru-RU"/>
        </w:rPr>
        <w:t xml:space="preserve"> – </w:t>
      </w:r>
      <w:proofErr w:type="spellStart"/>
      <w:r w:rsidRPr="00945031">
        <w:rPr>
          <w:lang w:eastAsia="ru-RU"/>
        </w:rPr>
        <w:t>mif</w:t>
      </w:r>
      <w:proofErr w:type="spellEnd"/>
      <w:r w:rsidRPr="00945031">
        <w:rPr>
          <w:lang w:eastAsia="ru-RU"/>
        </w:rPr>
        <w:t>/</w:t>
      </w:r>
      <w:proofErr w:type="spellStart"/>
      <w:r w:rsidRPr="00945031">
        <w:rPr>
          <w:lang w:eastAsia="ru-RU"/>
        </w:rPr>
        <w:t>mid</w:t>
      </w:r>
      <w:proofErr w:type="spellEnd"/>
      <w:r w:rsidRPr="00945031">
        <w:rPr>
          <w:lang w:eastAsia="ru-RU"/>
        </w:rPr>
        <w:t xml:space="preserve"> и </w:t>
      </w:r>
      <w:proofErr w:type="spellStart"/>
      <w:r w:rsidRPr="00945031">
        <w:rPr>
          <w:lang w:eastAsia="ru-RU"/>
        </w:rPr>
        <w:t>tab</w:t>
      </w:r>
      <w:proofErr w:type="spellEnd"/>
      <w:r w:rsidRPr="00945031">
        <w:rPr>
          <w:lang w:eastAsia="ru-RU"/>
        </w:rPr>
        <w:t>/</w:t>
      </w:r>
      <w:proofErr w:type="spellStart"/>
      <w:r w:rsidRPr="00945031">
        <w:rPr>
          <w:lang w:eastAsia="ru-RU"/>
        </w:rPr>
        <w:t>dat</w:t>
      </w:r>
      <w:proofErr w:type="spellEnd"/>
      <w:r w:rsidRPr="00945031">
        <w:rPr>
          <w:lang w:eastAsia="ru-RU"/>
        </w:rPr>
        <w:t xml:space="preserve">; </w:t>
      </w:r>
      <w:proofErr w:type="spellStart"/>
      <w:r w:rsidRPr="00945031">
        <w:rPr>
          <w:lang w:eastAsia="ru-RU"/>
        </w:rPr>
        <w:t>Autodesk</w:t>
      </w:r>
      <w:proofErr w:type="spellEnd"/>
      <w:r w:rsidRPr="00945031">
        <w:rPr>
          <w:lang w:eastAsia="ru-RU"/>
        </w:rPr>
        <w:t xml:space="preserve"> – DXF и другие. Имеется собственный модуль обработки растровых изображений, позволяющий выполнять </w:t>
      </w:r>
      <w:proofErr w:type="spellStart"/>
      <w:r w:rsidRPr="00945031">
        <w:rPr>
          <w:lang w:eastAsia="ru-RU"/>
        </w:rPr>
        <w:t>геопривязку</w:t>
      </w:r>
      <w:proofErr w:type="spellEnd"/>
      <w:r w:rsidRPr="00945031">
        <w:rPr>
          <w:lang w:eastAsia="ru-RU"/>
        </w:rPr>
        <w:t xml:space="preserve"> и имеющий несколько алгоритмов трансформации растров.</w:t>
      </w:r>
    </w:p>
    <w:p w:rsidR="00550BC8" w:rsidRPr="00945031" w:rsidRDefault="00550BC8" w:rsidP="00243AF9">
      <w:pPr>
        <w:rPr>
          <w:lang w:eastAsia="ru-RU"/>
        </w:rPr>
      </w:pPr>
      <w:proofErr w:type="spellStart"/>
      <w:r w:rsidRPr="00945031">
        <w:rPr>
          <w:bCs/>
          <w:lang w:eastAsia="ru-RU"/>
        </w:rPr>
        <w:t>MapServer</w:t>
      </w:r>
      <w:proofErr w:type="spellEnd"/>
      <w:r w:rsidRPr="00945031">
        <w:rPr>
          <w:lang w:eastAsia="ru-RU"/>
        </w:rPr>
        <w:t xml:space="preserve"> — серверная часть для построения интернет-</w:t>
      </w:r>
      <w:proofErr w:type="spellStart"/>
      <w:r w:rsidRPr="00945031">
        <w:rPr>
          <w:lang w:eastAsia="ru-RU"/>
        </w:rPr>
        <w:t>геопорталов</w:t>
      </w:r>
      <w:proofErr w:type="spellEnd"/>
      <w:r w:rsidRPr="00945031">
        <w:rPr>
          <w:lang w:eastAsia="ru-RU"/>
        </w:rPr>
        <w:t xml:space="preserve"> и интернет-приложений, обеспечивающий формирование и выдачу изображения по стандарту WMS.</w:t>
      </w:r>
    </w:p>
    <w:p w:rsidR="00550BC8" w:rsidRPr="00945031" w:rsidRDefault="00550BC8" w:rsidP="00243AF9">
      <w:pPr>
        <w:rPr>
          <w:lang w:eastAsia="ru-RU"/>
        </w:rPr>
      </w:pPr>
      <w:proofErr w:type="spellStart"/>
      <w:r w:rsidRPr="00945031">
        <w:rPr>
          <w:bCs/>
          <w:lang w:eastAsia="ru-RU"/>
        </w:rPr>
        <w:t>OpenLayers</w:t>
      </w:r>
      <w:proofErr w:type="spellEnd"/>
      <w:r w:rsidRPr="00945031">
        <w:rPr>
          <w:lang w:eastAsia="ru-RU"/>
        </w:rPr>
        <w:t xml:space="preserve"> — набор скриптов на языке </w:t>
      </w:r>
      <w:proofErr w:type="spellStart"/>
      <w:r w:rsidRPr="00945031">
        <w:rPr>
          <w:lang w:eastAsia="ru-RU"/>
        </w:rPr>
        <w:t>JavaScript</w:t>
      </w:r>
      <w:proofErr w:type="spellEnd"/>
      <w:r w:rsidRPr="00945031">
        <w:rPr>
          <w:lang w:eastAsia="ru-RU"/>
        </w:rPr>
        <w:t xml:space="preserve"> встраиваемых в интернет-сайты для организации клиентской части работы с пространственными данными по протоколу WMS и WFS.</w:t>
      </w:r>
    </w:p>
    <w:p w:rsidR="00550BC8" w:rsidRPr="00945031" w:rsidRDefault="00550BC8" w:rsidP="006B72CB">
      <w:pPr>
        <w:rPr>
          <w:lang w:eastAsia="ru-RU"/>
        </w:rPr>
      </w:pPr>
      <w:r w:rsidRPr="00945031">
        <w:rPr>
          <w:bCs/>
          <w:lang w:eastAsia="ru-RU"/>
        </w:rPr>
        <w:t>GRASS GIS</w:t>
      </w:r>
      <w:r w:rsidRPr="00945031">
        <w:rPr>
          <w:lang w:eastAsia="ru-RU"/>
        </w:rPr>
        <w:t xml:space="preserve"> – пакет более чем из 400 программ обработки и анализа пространственных данных, который может рассматриваться как мощный инструментально-аналитический модуль открытой платформы. Реализует множество алгоритмов и методик работы с пространственными данными и данным ДЗЗ. Может использоваться как отдельно, так и с помощью</w:t>
      </w:r>
      <w:r w:rsidRPr="00945031">
        <w:rPr>
          <w:b/>
          <w:bCs/>
          <w:lang w:eastAsia="ru-RU"/>
        </w:rPr>
        <w:t xml:space="preserve"> </w:t>
      </w:r>
      <w:proofErr w:type="spellStart"/>
      <w:r w:rsidRPr="00945031">
        <w:rPr>
          <w:bCs/>
          <w:lang w:eastAsia="ru-RU"/>
        </w:rPr>
        <w:t>Quantum</w:t>
      </w:r>
      <w:proofErr w:type="spellEnd"/>
      <w:r w:rsidRPr="00945031">
        <w:rPr>
          <w:bCs/>
          <w:lang w:eastAsia="ru-RU"/>
        </w:rPr>
        <w:t xml:space="preserve"> GIS</w:t>
      </w:r>
      <w:r w:rsidRPr="00945031">
        <w:rPr>
          <w:lang w:eastAsia="ru-RU"/>
        </w:rPr>
        <w:t>, к которой подключается в виде модулей расширения.</w:t>
      </w:r>
    </w:p>
    <w:p w:rsidR="00550BC8" w:rsidRPr="00945031" w:rsidRDefault="00550BC8" w:rsidP="00243AF9">
      <w:pPr>
        <w:rPr>
          <w:lang w:eastAsia="ru-RU"/>
        </w:rPr>
      </w:pPr>
      <w:r w:rsidRPr="00945031">
        <w:rPr>
          <w:b/>
          <w:bCs/>
          <w:i/>
          <w:iCs/>
          <w:lang w:eastAsia="ru-RU"/>
        </w:rPr>
        <w:lastRenderedPageBreak/>
        <w:t>Достоинства платформы:</w:t>
      </w:r>
    </w:p>
    <w:p w:rsidR="00550BC8" w:rsidRPr="00945031" w:rsidRDefault="00550BC8" w:rsidP="00CC45AC">
      <w:pPr>
        <w:pStyle w:val="a3"/>
        <w:numPr>
          <w:ilvl w:val="0"/>
          <w:numId w:val="15"/>
        </w:numPr>
        <w:rPr>
          <w:lang w:eastAsia="ru-RU"/>
        </w:rPr>
      </w:pPr>
      <w:r w:rsidRPr="00945031">
        <w:rPr>
          <w:lang w:eastAsia="ru-RU"/>
        </w:rPr>
        <w:t>Позволяет создавать современные распределённые ГИС четвёртого поколения, полностью поддерживающие стандарты обмена пространственными данными консорциума OGC.</w:t>
      </w:r>
    </w:p>
    <w:p w:rsidR="00550BC8" w:rsidRPr="00945031" w:rsidRDefault="00550BC8" w:rsidP="00CC45AC">
      <w:pPr>
        <w:pStyle w:val="a3"/>
        <w:numPr>
          <w:ilvl w:val="0"/>
          <w:numId w:val="15"/>
        </w:numPr>
        <w:rPr>
          <w:lang w:eastAsia="ru-RU"/>
        </w:rPr>
      </w:pPr>
      <w:r w:rsidRPr="00945031">
        <w:rPr>
          <w:lang w:eastAsia="ru-RU"/>
        </w:rPr>
        <w:t>Нет затрат на приобретение лицензий на программные компоненты платформы.</w:t>
      </w:r>
    </w:p>
    <w:p w:rsidR="00550BC8" w:rsidRPr="00945031" w:rsidRDefault="00550BC8" w:rsidP="00CC45AC">
      <w:pPr>
        <w:pStyle w:val="a3"/>
        <w:numPr>
          <w:ilvl w:val="0"/>
          <w:numId w:val="15"/>
        </w:numPr>
        <w:rPr>
          <w:lang w:eastAsia="ru-RU"/>
        </w:rPr>
      </w:pPr>
      <w:r w:rsidRPr="00945031">
        <w:rPr>
          <w:lang w:eastAsia="ru-RU"/>
        </w:rPr>
        <w:t>Поддерживается большое количество программно-аппаратных платформ. Для серверных модулей и хранилища пространственных данных имеются 64-битные версии.</w:t>
      </w:r>
    </w:p>
    <w:p w:rsidR="00550BC8" w:rsidRPr="00945031" w:rsidRDefault="00550BC8" w:rsidP="00CC45AC">
      <w:pPr>
        <w:pStyle w:val="a3"/>
        <w:numPr>
          <w:ilvl w:val="0"/>
          <w:numId w:val="15"/>
        </w:numPr>
        <w:rPr>
          <w:lang w:eastAsia="ru-RU"/>
        </w:rPr>
      </w:pPr>
      <w:r w:rsidRPr="00945031">
        <w:rPr>
          <w:lang w:eastAsia="ru-RU"/>
        </w:rPr>
        <w:t>Поддержка большинства популярных векторных и растровых форматов пространственных данных.</w:t>
      </w:r>
    </w:p>
    <w:p w:rsidR="00550BC8" w:rsidRPr="00945031" w:rsidRDefault="00550BC8" w:rsidP="00CC45AC">
      <w:pPr>
        <w:pStyle w:val="a3"/>
        <w:numPr>
          <w:ilvl w:val="0"/>
          <w:numId w:val="15"/>
        </w:numPr>
        <w:rPr>
          <w:lang w:eastAsia="ru-RU"/>
        </w:rPr>
      </w:pPr>
      <w:r w:rsidRPr="00945031">
        <w:rPr>
          <w:lang w:eastAsia="ru-RU"/>
        </w:rPr>
        <w:t>Поддержка работы с трехмерным представлением пространственных данных.</w:t>
      </w:r>
    </w:p>
    <w:p w:rsidR="00550BC8" w:rsidRPr="00945031" w:rsidRDefault="00550BC8" w:rsidP="00CC45AC">
      <w:pPr>
        <w:pStyle w:val="a3"/>
        <w:numPr>
          <w:ilvl w:val="0"/>
          <w:numId w:val="15"/>
        </w:numPr>
        <w:rPr>
          <w:lang w:eastAsia="ru-RU"/>
        </w:rPr>
      </w:pPr>
      <w:r w:rsidRPr="00945031">
        <w:rPr>
          <w:lang w:eastAsia="ru-RU"/>
        </w:rPr>
        <w:t>Большое количество различных прикладных и расчётных программ, позволяющих обрабатывать или использовать пространственные данные данной платформы.</w:t>
      </w:r>
    </w:p>
    <w:p w:rsidR="00550BC8" w:rsidRPr="00945031" w:rsidRDefault="00550BC8" w:rsidP="00243AF9">
      <w:pPr>
        <w:rPr>
          <w:lang w:eastAsia="ru-RU"/>
        </w:rPr>
      </w:pPr>
      <w:r w:rsidRPr="00945031">
        <w:rPr>
          <w:b/>
          <w:bCs/>
          <w:i/>
          <w:iCs/>
          <w:lang w:eastAsia="ru-RU"/>
        </w:rPr>
        <w:t>Недостатки платформы:</w:t>
      </w:r>
    </w:p>
    <w:p w:rsidR="00550BC8" w:rsidRPr="00945031" w:rsidRDefault="00550BC8" w:rsidP="00357A8B">
      <w:pPr>
        <w:pStyle w:val="a3"/>
        <w:numPr>
          <w:ilvl w:val="0"/>
          <w:numId w:val="16"/>
        </w:numPr>
        <w:rPr>
          <w:lang w:eastAsia="ru-RU"/>
        </w:rPr>
      </w:pPr>
      <w:r w:rsidRPr="00945031">
        <w:rPr>
          <w:lang w:eastAsia="ru-RU"/>
        </w:rPr>
        <w:t>На данный момент платформа больше представляет собой конструктор «собери сам», чем законченное решение, которое можно установить и работать в виде готового решения, как в случае с платными платформами. При отсутствии затрат на покупку лицензий, затраты на внедрение системы могут быть более значительными, чем для платных систем.</w:t>
      </w:r>
    </w:p>
    <w:p w:rsidR="00550BC8" w:rsidRPr="00945031" w:rsidRDefault="00550BC8" w:rsidP="00357A8B">
      <w:pPr>
        <w:pStyle w:val="a3"/>
        <w:numPr>
          <w:ilvl w:val="0"/>
          <w:numId w:val="16"/>
        </w:numPr>
        <w:rPr>
          <w:lang w:eastAsia="ru-RU"/>
        </w:rPr>
      </w:pPr>
      <w:r w:rsidRPr="00945031">
        <w:rPr>
          <w:lang w:eastAsia="ru-RU"/>
        </w:rPr>
        <w:t>Практически отсутствуют законченные типовые решения для прикладных или специализированных задач, которые также распространялись бы как свободное программное обеспечение. Известные автору прикладные разработки на базе данной платформы предлагаются как коммерческие продукты.</w:t>
      </w:r>
    </w:p>
    <w:p w:rsidR="00550BC8" w:rsidRPr="00945031" w:rsidRDefault="00550BC8" w:rsidP="00357A8B">
      <w:pPr>
        <w:pStyle w:val="a3"/>
        <w:numPr>
          <w:ilvl w:val="0"/>
          <w:numId w:val="16"/>
        </w:numPr>
        <w:rPr>
          <w:lang w:eastAsia="ru-RU"/>
        </w:rPr>
      </w:pPr>
      <w:r w:rsidRPr="00945031">
        <w:rPr>
          <w:lang w:eastAsia="ru-RU"/>
        </w:rPr>
        <w:lastRenderedPageBreak/>
        <w:t xml:space="preserve">Имеются проблемы с русским языком. Не все модули системы переведены, в QGIS, даже в редакции </w:t>
      </w:r>
      <w:proofErr w:type="spellStart"/>
      <w:r w:rsidRPr="00945031">
        <w:rPr>
          <w:lang w:eastAsia="ru-RU"/>
        </w:rPr>
        <w:t>NextGIS</w:t>
      </w:r>
      <w:proofErr w:type="spellEnd"/>
      <w:r w:rsidRPr="00945031">
        <w:rPr>
          <w:lang w:eastAsia="ru-RU"/>
        </w:rPr>
        <w:t>, имеются проблемы при работе с данными, содержащими русский текст.</w:t>
      </w:r>
    </w:p>
    <w:p w:rsidR="00550BC8" w:rsidRPr="00945031" w:rsidRDefault="00550BC8" w:rsidP="00357A8B">
      <w:pPr>
        <w:pStyle w:val="a3"/>
        <w:numPr>
          <w:ilvl w:val="0"/>
          <w:numId w:val="16"/>
        </w:numPr>
        <w:rPr>
          <w:lang w:eastAsia="ru-RU"/>
        </w:rPr>
      </w:pPr>
      <w:r w:rsidRPr="00945031">
        <w:rPr>
          <w:lang w:eastAsia="ru-RU"/>
        </w:rPr>
        <w:t>Имеются проблемы с отображением сложных условных знаков, принятых в Российской Федерации для оформления топографических карт.</w:t>
      </w:r>
    </w:p>
    <w:p w:rsidR="00550BC8" w:rsidRPr="00945031" w:rsidRDefault="00550BC8" w:rsidP="00357A8B">
      <w:pPr>
        <w:pStyle w:val="a3"/>
        <w:numPr>
          <w:ilvl w:val="0"/>
          <w:numId w:val="16"/>
        </w:numPr>
        <w:rPr>
          <w:lang w:eastAsia="ru-RU"/>
        </w:rPr>
      </w:pPr>
      <w:r w:rsidRPr="00945031">
        <w:rPr>
          <w:lang w:eastAsia="ru-RU"/>
        </w:rPr>
        <w:t>Возможности для формирования документов и отчётов для печати весьма ограничены и включают только базовый набор функций. Нет возможности с помощью базовых модулей распечатать каталог координат или оформить карточку выбранного пространственного объекта, которая бы содержала фрагмент карты и информацию из семантической таблицы для данного объекта. Для решения подобных задач требуется разработка дополнительных модулей, либо приобретение готовых платных решений на базе данной платформы.</w:t>
      </w:r>
    </w:p>
    <w:p w:rsidR="00664373" w:rsidRDefault="00550BC8" w:rsidP="00B726DF">
      <w:pPr>
        <w:rPr>
          <w:lang w:eastAsia="ru-RU"/>
        </w:rPr>
      </w:pPr>
      <w:r w:rsidRPr="00945031">
        <w:rPr>
          <w:lang w:eastAsia="ru-RU"/>
        </w:rPr>
        <w:t>Данная платформа очень популярна за пределами Российской Федерации, особенно в Европе. В частности, она является одной из базовых для создания национальной инфраструктуры пространственных данных Испании.</w:t>
      </w:r>
    </w:p>
    <w:p w:rsidR="00D023A4" w:rsidRDefault="00D023A4" w:rsidP="00243AF9">
      <w:pPr>
        <w:rPr>
          <w:lang w:eastAsia="ru-RU"/>
        </w:rPr>
      </w:pPr>
      <w:r>
        <w:rPr>
          <w:lang w:eastAsia="ru-RU"/>
        </w:rPr>
        <w:t xml:space="preserve">В </w:t>
      </w:r>
      <w:r w:rsidR="00F5729E">
        <w:rPr>
          <w:lang w:eastAsia="ru-RU"/>
        </w:rPr>
        <w:t>таблице</w:t>
      </w:r>
      <w:r>
        <w:rPr>
          <w:lang w:eastAsia="ru-RU"/>
        </w:rPr>
        <w:t xml:space="preserve"> 1 приведены характеристики, существующих ГИС.</w:t>
      </w:r>
    </w:p>
    <w:p w:rsidR="00C84D2E" w:rsidRPr="00C84D2E" w:rsidRDefault="00C84D2E" w:rsidP="00C84D2E">
      <w:pPr>
        <w:ind w:firstLine="0"/>
        <w:rPr>
          <w:lang w:val="en-US"/>
        </w:rPr>
      </w:pPr>
      <w:r>
        <w:t>Таблица 1</w:t>
      </w:r>
      <w:r>
        <w:rPr>
          <w:lang w:val="en-US"/>
        </w:rPr>
        <w:t xml:space="preserve"> – </w:t>
      </w:r>
      <w:r w:rsidR="00B96A34">
        <w:t>Х</w:t>
      </w:r>
      <w:r w:rsidR="00B75926" w:rsidRPr="00B75926">
        <w:t xml:space="preserve">арактеристики </w:t>
      </w:r>
      <w:r w:rsidR="00B75926" w:rsidRPr="00B75926">
        <w:rPr>
          <w:lang w:val="en-US"/>
        </w:rPr>
        <w:t>ГИС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92"/>
        <w:gridCol w:w="1107"/>
        <w:gridCol w:w="968"/>
        <w:gridCol w:w="1106"/>
        <w:gridCol w:w="1523"/>
        <w:gridCol w:w="1349"/>
      </w:tblGrid>
      <w:tr w:rsidR="002157B2" w:rsidRPr="002C2F33" w:rsidTr="002157B2">
        <w:trPr>
          <w:trHeight w:val="1260"/>
        </w:trPr>
        <w:tc>
          <w:tcPr>
            <w:tcW w:w="1761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Программа, разработчик</w:t>
            </w:r>
          </w:p>
        </w:tc>
        <w:tc>
          <w:tcPr>
            <w:tcW w:w="592" w:type="pct"/>
            <w:shd w:val="clear" w:color="auto" w:fill="auto"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файлы собств. Формат</w:t>
            </w:r>
          </w:p>
        </w:tc>
        <w:tc>
          <w:tcPr>
            <w:tcW w:w="518" w:type="pct"/>
            <w:shd w:val="clear" w:color="auto" w:fill="auto"/>
            <w:vAlign w:val="center"/>
            <w:hideMark/>
          </w:tcPr>
          <w:p w:rsidR="002157B2" w:rsidRPr="002C2F33" w:rsidRDefault="002157B2" w:rsidP="00600128">
            <w:pPr>
              <w:suppressAutoHyphens w:val="0"/>
              <w:spacing w:line="240" w:lineRule="auto"/>
              <w:ind w:firstLine="0"/>
              <w:contextualSpacing w:val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клиент-сервер </w:t>
            </w:r>
          </w:p>
        </w:tc>
        <w:tc>
          <w:tcPr>
            <w:tcW w:w="592" w:type="pct"/>
            <w:shd w:val="clear" w:color="auto" w:fill="auto"/>
            <w:vAlign w:val="center"/>
            <w:hideMark/>
          </w:tcPr>
          <w:p w:rsidR="002157B2" w:rsidRPr="002C2F33" w:rsidRDefault="002157B2" w:rsidP="006D6B4E">
            <w:pPr>
              <w:suppressAutoHyphens w:val="0"/>
              <w:spacing w:line="240" w:lineRule="auto"/>
              <w:ind w:firstLine="0"/>
              <w:contextualSpacing w:val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внешняя СУБД</w:t>
            </w:r>
          </w:p>
        </w:tc>
        <w:tc>
          <w:tcPr>
            <w:tcW w:w="815" w:type="pct"/>
            <w:shd w:val="clear" w:color="auto" w:fill="auto"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трехмерное представление данных</w:t>
            </w:r>
          </w:p>
        </w:tc>
        <w:tc>
          <w:tcPr>
            <w:tcW w:w="722" w:type="pct"/>
            <w:shd w:val="clear" w:color="auto" w:fill="auto"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WEB приложения</w:t>
            </w:r>
          </w:p>
        </w:tc>
      </w:tr>
      <w:tr w:rsidR="002157B2" w:rsidRPr="002C2F33" w:rsidTr="002157B2">
        <w:trPr>
          <w:trHeight w:val="330"/>
        </w:trPr>
        <w:tc>
          <w:tcPr>
            <w:tcW w:w="1761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left"/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ru-RU"/>
              </w:rPr>
              <w:t>Зарубежные ГИС</w:t>
            </w:r>
          </w:p>
        </w:tc>
        <w:tc>
          <w:tcPr>
            <w:tcW w:w="592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left"/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518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left"/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592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left"/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15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left"/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722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left"/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2157B2" w:rsidRPr="002C2F33" w:rsidTr="002157B2">
        <w:trPr>
          <w:trHeight w:val="255"/>
        </w:trPr>
        <w:tc>
          <w:tcPr>
            <w:tcW w:w="1761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семейство </w:t>
            </w:r>
            <w:proofErr w:type="spellStart"/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ArcGIS</w:t>
            </w:r>
            <w:proofErr w:type="spellEnd"/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 ESRI</w:t>
            </w:r>
          </w:p>
        </w:tc>
        <w:tc>
          <w:tcPr>
            <w:tcW w:w="592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*</w:t>
            </w:r>
          </w:p>
        </w:tc>
        <w:tc>
          <w:tcPr>
            <w:tcW w:w="518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592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*</w:t>
            </w:r>
          </w:p>
        </w:tc>
        <w:tc>
          <w:tcPr>
            <w:tcW w:w="815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*</w:t>
            </w:r>
          </w:p>
        </w:tc>
        <w:tc>
          <w:tcPr>
            <w:tcW w:w="722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*</w:t>
            </w:r>
          </w:p>
        </w:tc>
      </w:tr>
      <w:tr w:rsidR="002157B2" w:rsidRPr="002C2F33" w:rsidTr="002157B2">
        <w:trPr>
          <w:trHeight w:val="255"/>
        </w:trPr>
        <w:tc>
          <w:tcPr>
            <w:tcW w:w="1761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семейство </w:t>
            </w:r>
            <w:proofErr w:type="spellStart"/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GeoMedia</w:t>
            </w:r>
            <w:proofErr w:type="spellEnd"/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Intergraph</w:t>
            </w:r>
            <w:proofErr w:type="spellEnd"/>
          </w:p>
        </w:tc>
        <w:tc>
          <w:tcPr>
            <w:tcW w:w="592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*</w:t>
            </w:r>
          </w:p>
        </w:tc>
        <w:tc>
          <w:tcPr>
            <w:tcW w:w="518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592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*</w:t>
            </w:r>
          </w:p>
        </w:tc>
        <w:tc>
          <w:tcPr>
            <w:tcW w:w="815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*</w:t>
            </w:r>
          </w:p>
        </w:tc>
        <w:tc>
          <w:tcPr>
            <w:tcW w:w="722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*</w:t>
            </w:r>
          </w:p>
        </w:tc>
      </w:tr>
      <w:tr w:rsidR="002157B2" w:rsidRPr="002C2F33" w:rsidTr="002157B2">
        <w:trPr>
          <w:trHeight w:val="255"/>
        </w:trPr>
        <w:tc>
          <w:tcPr>
            <w:tcW w:w="1761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MapINFO</w:t>
            </w:r>
            <w:proofErr w:type="spellEnd"/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— </w:t>
            </w:r>
            <w:proofErr w:type="spellStart"/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Pitney</w:t>
            </w:r>
            <w:proofErr w:type="spellEnd"/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Bowes</w:t>
            </w:r>
            <w:proofErr w:type="spellEnd"/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Software</w:t>
            </w:r>
            <w:proofErr w:type="spellEnd"/>
          </w:p>
        </w:tc>
        <w:tc>
          <w:tcPr>
            <w:tcW w:w="592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*</w:t>
            </w:r>
          </w:p>
        </w:tc>
        <w:tc>
          <w:tcPr>
            <w:tcW w:w="518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592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*</w:t>
            </w:r>
          </w:p>
        </w:tc>
        <w:tc>
          <w:tcPr>
            <w:tcW w:w="815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*</w:t>
            </w:r>
          </w:p>
        </w:tc>
        <w:tc>
          <w:tcPr>
            <w:tcW w:w="722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*</w:t>
            </w:r>
          </w:p>
        </w:tc>
      </w:tr>
      <w:tr w:rsidR="002157B2" w:rsidRPr="002C2F33" w:rsidTr="002157B2">
        <w:trPr>
          <w:trHeight w:val="255"/>
        </w:trPr>
        <w:tc>
          <w:tcPr>
            <w:tcW w:w="1761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Продукты </w:t>
            </w:r>
            <w:proofErr w:type="spellStart"/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Autodesk</w:t>
            </w:r>
            <w:proofErr w:type="spellEnd"/>
          </w:p>
        </w:tc>
        <w:tc>
          <w:tcPr>
            <w:tcW w:w="592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*</w:t>
            </w:r>
          </w:p>
        </w:tc>
        <w:tc>
          <w:tcPr>
            <w:tcW w:w="518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592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*</w:t>
            </w:r>
          </w:p>
        </w:tc>
        <w:tc>
          <w:tcPr>
            <w:tcW w:w="815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*</w:t>
            </w:r>
          </w:p>
        </w:tc>
        <w:tc>
          <w:tcPr>
            <w:tcW w:w="722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*</w:t>
            </w:r>
          </w:p>
        </w:tc>
      </w:tr>
      <w:tr w:rsidR="002157B2" w:rsidRPr="002C2F33" w:rsidTr="002157B2">
        <w:trPr>
          <w:trHeight w:val="255"/>
        </w:trPr>
        <w:tc>
          <w:tcPr>
            <w:tcW w:w="1761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left"/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ru-RU"/>
              </w:rPr>
              <w:t>Российские ГИС</w:t>
            </w:r>
          </w:p>
        </w:tc>
        <w:tc>
          <w:tcPr>
            <w:tcW w:w="592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left"/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518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left"/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592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left"/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15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left"/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722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left"/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2157B2" w:rsidRPr="002C2F33" w:rsidTr="002157B2">
        <w:trPr>
          <w:trHeight w:val="255"/>
        </w:trPr>
        <w:tc>
          <w:tcPr>
            <w:tcW w:w="1761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ГИС Карта 2011 — ЗАО КБ Панорама</w:t>
            </w:r>
          </w:p>
        </w:tc>
        <w:tc>
          <w:tcPr>
            <w:tcW w:w="592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*</w:t>
            </w:r>
          </w:p>
        </w:tc>
        <w:tc>
          <w:tcPr>
            <w:tcW w:w="518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*</w:t>
            </w:r>
          </w:p>
        </w:tc>
        <w:tc>
          <w:tcPr>
            <w:tcW w:w="592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15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*</w:t>
            </w:r>
          </w:p>
        </w:tc>
        <w:tc>
          <w:tcPr>
            <w:tcW w:w="722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*</w:t>
            </w:r>
          </w:p>
        </w:tc>
      </w:tr>
      <w:tr w:rsidR="002157B2" w:rsidRPr="002C2F33" w:rsidTr="00B726DF">
        <w:trPr>
          <w:trHeight w:val="255"/>
        </w:trPr>
        <w:tc>
          <w:tcPr>
            <w:tcW w:w="1761" w:type="pct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ГИС </w:t>
            </w:r>
            <w:proofErr w:type="spellStart"/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ИнГео</w:t>
            </w:r>
            <w:proofErr w:type="spellEnd"/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ЗАО «ЦСИ </w:t>
            </w:r>
            <w:proofErr w:type="spellStart"/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Интегро</w:t>
            </w:r>
            <w:proofErr w:type="spellEnd"/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»</w:t>
            </w:r>
          </w:p>
        </w:tc>
        <w:tc>
          <w:tcPr>
            <w:tcW w:w="592" w:type="pct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518" w:type="pct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592" w:type="pct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*</w:t>
            </w:r>
          </w:p>
        </w:tc>
        <w:tc>
          <w:tcPr>
            <w:tcW w:w="815" w:type="pct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722" w:type="pct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*</w:t>
            </w:r>
          </w:p>
        </w:tc>
      </w:tr>
      <w:tr w:rsidR="00B726DF" w:rsidRPr="002C2F33" w:rsidTr="00B726DF">
        <w:trPr>
          <w:trHeight w:val="255"/>
        </w:trPr>
        <w:tc>
          <w:tcPr>
            <w:tcW w:w="17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B726DF" w:rsidRPr="002C2F33" w:rsidRDefault="00B726DF" w:rsidP="00B726DF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lastRenderedPageBreak/>
              <w:t>Продолжение таблицы 1</w:t>
            </w:r>
          </w:p>
        </w:tc>
        <w:tc>
          <w:tcPr>
            <w:tcW w:w="59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B726DF" w:rsidRPr="002C2F33" w:rsidRDefault="00B726DF" w:rsidP="00F122EC">
            <w:pPr>
              <w:suppressAutoHyphens w:val="0"/>
              <w:spacing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B726DF" w:rsidRPr="002C2F33" w:rsidRDefault="00B726DF" w:rsidP="00F122EC">
            <w:pPr>
              <w:suppressAutoHyphens w:val="0"/>
              <w:spacing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59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B726DF" w:rsidRPr="002C2F33" w:rsidRDefault="00B726DF" w:rsidP="00F122EC">
            <w:pPr>
              <w:suppressAutoHyphens w:val="0"/>
              <w:spacing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8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B726DF" w:rsidRPr="002C2F33" w:rsidRDefault="00B726DF" w:rsidP="00F122EC">
            <w:pPr>
              <w:suppressAutoHyphens w:val="0"/>
              <w:spacing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7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B726DF" w:rsidRPr="002C2F33" w:rsidRDefault="00B726DF" w:rsidP="00F122EC">
            <w:pPr>
              <w:suppressAutoHyphens w:val="0"/>
              <w:spacing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2157B2" w:rsidRPr="002C2F33" w:rsidTr="00B726DF">
        <w:trPr>
          <w:trHeight w:val="255"/>
        </w:trPr>
        <w:tc>
          <w:tcPr>
            <w:tcW w:w="1761" w:type="pct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ГИС платформа </w:t>
            </w:r>
            <w:proofErr w:type="spellStart"/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CSoft</w:t>
            </w:r>
            <w:proofErr w:type="spellEnd"/>
          </w:p>
        </w:tc>
        <w:tc>
          <w:tcPr>
            <w:tcW w:w="592" w:type="pct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518" w:type="pct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592" w:type="pct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*</w:t>
            </w:r>
          </w:p>
        </w:tc>
        <w:tc>
          <w:tcPr>
            <w:tcW w:w="815" w:type="pct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*</w:t>
            </w:r>
          </w:p>
        </w:tc>
        <w:tc>
          <w:tcPr>
            <w:tcW w:w="722" w:type="pct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*</w:t>
            </w:r>
          </w:p>
        </w:tc>
      </w:tr>
      <w:tr w:rsidR="002157B2" w:rsidRPr="002C2F33" w:rsidTr="002157B2">
        <w:trPr>
          <w:trHeight w:val="255"/>
        </w:trPr>
        <w:tc>
          <w:tcPr>
            <w:tcW w:w="1761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ГИС платформа ОАО «</w:t>
            </w:r>
            <w:proofErr w:type="spellStart"/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Рекод</w:t>
            </w:r>
            <w:proofErr w:type="spellEnd"/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»</w:t>
            </w:r>
          </w:p>
        </w:tc>
        <w:tc>
          <w:tcPr>
            <w:tcW w:w="592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*</w:t>
            </w:r>
          </w:p>
        </w:tc>
        <w:tc>
          <w:tcPr>
            <w:tcW w:w="518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*</w:t>
            </w:r>
          </w:p>
        </w:tc>
        <w:tc>
          <w:tcPr>
            <w:tcW w:w="592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*</w:t>
            </w:r>
          </w:p>
        </w:tc>
        <w:tc>
          <w:tcPr>
            <w:tcW w:w="815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*</w:t>
            </w:r>
          </w:p>
        </w:tc>
        <w:tc>
          <w:tcPr>
            <w:tcW w:w="722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*</w:t>
            </w:r>
          </w:p>
        </w:tc>
      </w:tr>
      <w:tr w:rsidR="002157B2" w:rsidRPr="002C2F33" w:rsidTr="002157B2">
        <w:trPr>
          <w:trHeight w:val="255"/>
        </w:trPr>
        <w:tc>
          <w:tcPr>
            <w:tcW w:w="1761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Zulu</w:t>
            </w:r>
            <w:proofErr w:type="spellEnd"/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7.0 — ООО «</w:t>
            </w:r>
            <w:proofErr w:type="spellStart"/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Политерм</w:t>
            </w:r>
            <w:proofErr w:type="spellEnd"/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»</w:t>
            </w:r>
          </w:p>
        </w:tc>
        <w:tc>
          <w:tcPr>
            <w:tcW w:w="592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*</w:t>
            </w:r>
          </w:p>
        </w:tc>
        <w:tc>
          <w:tcPr>
            <w:tcW w:w="518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*</w:t>
            </w:r>
          </w:p>
        </w:tc>
        <w:tc>
          <w:tcPr>
            <w:tcW w:w="592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15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*</w:t>
            </w:r>
          </w:p>
        </w:tc>
        <w:tc>
          <w:tcPr>
            <w:tcW w:w="722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2157B2" w:rsidRPr="002C2F33" w:rsidTr="002157B2">
        <w:trPr>
          <w:trHeight w:val="255"/>
        </w:trPr>
        <w:tc>
          <w:tcPr>
            <w:tcW w:w="1761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ГЕОКАД плюс — </w:t>
            </w:r>
            <w:proofErr w:type="spellStart"/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Geocad</w:t>
            </w:r>
            <w:proofErr w:type="spellEnd"/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Systems</w:t>
            </w:r>
            <w:proofErr w:type="spellEnd"/>
          </w:p>
        </w:tc>
        <w:tc>
          <w:tcPr>
            <w:tcW w:w="592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*</w:t>
            </w:r>
          </w:p>
        </w:tc>
        <w:tc>
          <w:tcPr>
            <w:tcW w:w="518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*</w:t>
            </w:r>
          </w:p>
        </w:tc>
        <w:tc>
          <w:tcPr>
            <w:tcW w:w="592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15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*</w:t>
            </w:r>
          </w:p>
        </w:tc>
        <w:tc>
          <w:tcPr>
            <w:tcW w:w="722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*</w:t>
            </w:r>
          </w:p>
        </w:tc>
      </w:tr>
      <w:tr w:rsidR="002157B2" w:rsidRPr="002C2F33" w:rsidTr="002157B2">
        <w:trPr>
          <w:trHeight w:val="255"/>
        </w:trPr>
        <w:tc>
          <w:tcPr>
            <w:tcW w:w="1761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платформа </w:t>
            </w:r>
            <w:proofErr w:type="spellStart"/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ИндорСОФТ</w:t>
            </w:r>
            <w:proofErr w:type="spellEnd"/>
          </w:p>
        </w:tc>
        <w:tc>
          <w:tcPr>
            <w:tcW w:w="592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*</w:t>
            </w:r>
          </w:p>
        </w:tc>
        <w:tc>
          <w:tcPr>
            <w:tcW w:w="518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592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A70CEB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*</w:t>
            </w:r>
          </w:p>
        </w:tc>
        <w:tc>
          <w:tcPr>
            <w:tcW w:w="815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*</w:t>
            </w:r>
          </w:p>
        </w:tc>
        <w:tc>
          <w:tcPr>
            <w:tcW w:w="722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2157B2" w:rsidRPr="002C2F33" w:rsidTr="002157B2">
        <w:trPr>
          <w:trHeight w:val="255"/>
        </w:trPr>
        <w:tc>
          <w:tcPr>
            <w:tcW w:w="1761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семейство CREDO</w:t>
            </w:r>
          </w:p>
        </w:tc>
        <w:tc>
          <w:tcPr>
            <w:tcW w:w="592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*</w:t>
            </w:r>
          </w:p>
        </w:tc>
        <w:tc>
          <w:tcPr>
            <w:tcW w:w="518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592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15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*</w:t>
            </w:r>
          </w:p>
        </w:tc>
        <w:tc>
          <w:tcPr>
            <w:tcW w:w="722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2157B2" w:rsidRPr="002C2F33" w:rsidTr="002157B2">
        <w:trPr>
          <w:trHeight w:val="255"/>
        </w:trPr>
        <w:tc>
          <w:tcPr>
            <w:tcW w:w="1761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ГИС </w:t>
            </w:r>
            <w:proofErr w:type="spellStart"/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ЦентрПрограммСистем</w:t>
            </w:r>
            <w:proofErr w:type="spellEnd"/>
          </w:p>
        </w:tc>
        <w:tc>
          <w:tcPr>
            <w:tcW w:w="592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518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*</w:t>
            </w:r>
          </w:p>
        </w:tc>
        <w:tc>
          <w:tcPr>
            <w:tcW w:w="592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15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722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*</w:t>
            </w:r>
          </w:p>
        </w:tc>
      </w:tr>
      <w:tr w:rsidR="002157B2" w:rsidRPr="002C2F33" w:rsidTr="002157B2">
        <w:trPr>
          <w:trHeight w:val="255"/>
        </w:trPr>
        <w:tc>
          <w:tcPr>
            <w:tcW w:w="1761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«</w:t>
            </w:r>
            <w:proofErr w:type="spellStart"/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Геомиксер</w:t>
            </w:r>
            <w:proofErr w:type="spellEnd"/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» - НТЦ «СКАНЭКС»</w:t>
            </w:r>
          </w:p>
        </w:tc>
        <w:tc>
          <w:tcPr>
            <w:tcW w:w="592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518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592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15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722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*</w:t>
            </w:r>
          </w:p>
        </w:tc>
      </w:tr>
      <w:tr w:rsidR="002157B2" w:rsidRPr="002C2F33" w:rsidTr="002157B2">
        <w:trPr>
          <w:trHeight w:val="255"/>
        </w:trPr>
        <w:tc>
          <w:tcPr>
            <w:tcW w:w="1761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left"/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ru-RU"/>
              </w:rPr>
              <w:t>ГИС с открытым кодом</w:t>
            </w:r>
          </w:p>
        </w:tc>
        <w:tc>
          <w:tcPr>
            <w:tcW w:w="592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left"/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518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left"/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592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left"/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15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left"/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722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left"/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2157B2" w:rsidRPr="002C2F33" w:rsidTr="002157B2">
        <w:trPr>
          <w:trHeight w:val="255"/>
        </w:trPr>
        <w:tc>
          <w:tcPr>
            <w:tcW w:w="1761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PostGIS + QGIS + </w:t>
            </w:r>
            <w:proofErr w:type="spellStart"/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MapServer</w:t>
            </w:r>
            <w:proofErr w:type="spellEnd"/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+ </w:t>
            </w:r>
            <w:proofErr w:type="spellStart"/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OpenLayers</w:t>
            </w:r>
            <w:proofErr w:type="spellEnd"/>
          </w:p>
        </w:tc>
        <w:tc>
          <w:tcPr>
            <w:tcW w:w="592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*</w:t>
            </w:r>
          </w:p>
        </w:tc>
        <w:tc>
          <w:tcPr>
            <w:tcW w:w="518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592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*</w:t>
            </w:r>
          </w:p>
        </w:tc>
        <w:tc>
          <w:tcPr>
            <w:tcW w:w="815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*</w:t>
            </w:r>
          </w:p>
        </w:tc>
        <w:tc>
          <w:tcPr>
            <w:tcW w:w="722" w:type="pct"/>
            <w:shd w:val="clear" w:color="auto" w:fill="auto"/>
            <w:noWrap/>
            <w:vAlign w:val="center"/>
            <w:hideMark/>
          </w:tcPr>
          <w:p w:rsidR="002157B2" w:rsidRPr="002C2F33" w:rsidRDefault="002157B2" w:rsidP="00F122EC">
            <w:pPr>
              <w:suppressAutoHyphens w:val="0"/>
              <w:spacing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C2F3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*</w:t>
            </w:r>
          </w:p>
        </w:tc>
      </w:tr>
    </w:tbl>
    <w:p w:rsidR="00F5729E" w:rsidRDefault="00F5729E" w:rsidP="00243AF9">
      <w:pPr>
        <w:rPr>
          <w:lang w:eastAsia="ru-RU"/>
        </w:rPr>
      </w:pPr>
    </w:p>
    <w:p w:rsidR="00AA51F5" w:rsidRPr="00945031" w:rsidRDefault="0033353F" w:rsidP="00243AF9">
      <w:pPr>
        <w:rPr>
          <w:lang w:eastAsia="ru-RU"/>
        </w:rPr>
      </w:pPr>
      <w:r>
        <w:rPr>
          <w:lang w:eastAsia="ru-RU"/>
        </w:rPr>
        <w:t>Проанализировав все достоинства и недостатки существующих геоинформационных систем, было решено спроектировать собственную систему, проект которой представлен в данной работе.</w:t>
      </w:r>
    </w:p>
    <w:p w:rsidR="00BE28F9" w:rsidRDefault="00BE28F9" w:rsidP="00BE28F9">
      <w:pPr>
        <w:ind w:firstLine="0"/>
        <w:rPr>
          <w:rFonts w:eastAsiaTheme="majorEastAsia" w:cstheme="majorBidi"/>
          <w:b/>
          <w:szCs w:val="32"/>
        </w:rPr>
      </w:pPr>
    </w:p>
    <w:p w:rsidR="00BE28F9" w:rsidRDefault="00BE28F9" w:rsidP="00BE28F9">
      <w:pPr>
        <w:ind w:firstLine="0"/>
        <w:rPr>
          <w:rFonts w:eastAsiaTheme="majorEastAsia" w:cstheme="majorBidi"/>
          <w:b/>
          <w:szCs w:val="32"/>
        </w:rPr>
      </w:pPr>
    </w:p>
    <w:p w:rsidR="00BE28F9" w:rsidRDefault="00BE28F9" w:rsidP="00BE28F9">
      <w:pPr>
        <w:ind w:firstLine="0"/>
        <w:rPr>
          <w:rFonts w:eastAsiaTheme="majorEastAsia" w:cstheme="majorBidi"/>
          <w:b/>
          <w:szCs w:val="32"/>
        </w:rPr>
      </w:pPr>
    </w:p>
    <w:p w:rsidR="00BE28F9" w:rsidRDefault="00BE28F9" w:rsidP="00BE28F9">
      <w:pPr>
        <w:ind w:firstLine="0"/>
        <w:rPr>
          <w:rFonts w:eastAsiaTheme="majorEastAsia" w:cstheme="majorBidi"/>
          <w:b/>
          <w:szCs w:val="32"/>
        </w:rPr>
      </w:pPr>
    </w:p>
    <w:p w:rsidR="00BE28F9" w:rsidRDefault="00BE28F9" w:rsidP="000F0425">
      <w:pPr>
        <w:suppressAutoHyphens w:val="0"/>
        <w:spacing w:after="160" w:line="259" w:lineRule="auto"/>
        <w:ind w:firstLine="0"/>
        <w:contextualSpacing w:val="0"/>
        <w:jc w:val="left"/>
        <w:rPr>
          <w:rFonts w:eastAsiaTheme="majorEastAsia" w:cstheme="majorBidi"/>
          <w:b/>
          <w:szCs w:val="32"/>
        </w:rPr>
      </w:pPr>
      <w:r>
        <w:rPr>
          <w:rFonts w:eastAsiaTheme="majorEastAsia" w:cstheme="majorBidi"/>
          <w:b/>
          <w:szCs w:val="32"/>
        </w:rPr>
        <w:br w:type="page"/>
      </w:r>
    </w:p>
    <w:p w:rsidR="004C508B" w:rsidRDefault="00BE28F9" w:rsidP="004C508B">
      <w:pPr>
        <w:pStyle w:val="1"/>
      </w:pPr>
      <w:bookmarkStart w:id="5" w:name="_Toc440241990"/>
      <w:r>
        <w:lastRenderedPageBreak/>
        <w:t>2</w:t>
      </w:r>
      <w:r w:rsidR="00B8394C">
        <w:t xml:space="preserve"> </w:t>
      </w:r>
      <w:r w:rsidR="004C508B">
        <w:t>Способы представления геоданных</w:t>
      </w:r>
      <w:bookmarkEnd w:id="5"/>
    </w:p>
    <w:p w:rsidR="004C508B" w:rsidRDefault="004C508B" w:rsidP="004C508B">
      <w:r>
        <w:rPr>
          <w:lang w:eastAsia="ru-RU"/>
        </w:rPr>
        <w:t xml:space="preserve">Геоинформационная система (ГИС) работает с географическими данными (они же «геоданные», «пространственные данные» или «геопространственные данные») [3,4]. Сами ГИС появились как гибрид </w:t>
      </w:r>
      <w:proofErr w:type="gramStart"/>
      <w:r>
        <w:rPr>
          <w:lang w:eastAsia="ru-RU"/>
        </w:rPr>
        <w:t>баз</w:t>
      </w:r>
      <w:proofErr w:type="gramEnd"/>
      <w:r>
        <w:rPr>
          <w:lang w:eastAsia="ru-RU"/>
        </w:rPr>
        <w:t xml:space="preserve"> данных (БД) и инженерной графики (САПР), поэтому объекты в ГИС также объединяют в себе две сущности: геометрию и атрибутивную информацию (атрибутику). Так, объект «дорога» в понимании ГИС это:</w:t>
      </w:r>
    </w:p>
    <w:p w:rsidR="004C508B" w:rsidRDefault="004C508B" w:rsidP="00D21212">
      <w:pPr>
        <w:pStyle w:val="a3"/>
        <w:spacing w:after="0"/>
        <w:ind w:left="708"/>
      </w:pPr>
      <w:r>
        <w:rPr>
          <w:lang w:eastAsia="ru-RU"/>
        </w:rPr>
        <w:t>- геометрический примитив: совокупность поворотных точек каждая из которых имеет координаты и соединенных друг с другом в определенном порядке</w:t>
      </w:r>
    </w:p>
    <w:p w:rsidR="004C508B" w:rsidRDefault="004C508B" w:rsidP="00D21212">
      <w:pPr>
        <w:pStyle w:val="a3"/>
        <w:spacing w:after="0"/>
        <w:ind w:left="0" w:firstLine="708"/>
      </w:pPr>
      <w:r>
        <w:rPr>
          <w:lang w:eastAsia="ru-RU"/>
        </w:rPr>
        <w:t>- атрибутивное описание: совокупность пар ключ</w:t>
      </w:r>
      <w:r w:rsidR="00CD1B99">
        <w:rPr>
          <w:lang w:eastAsia="ru-RU"/>
        </w:rPr>
        <w:t>-</w:t>
      </w:r>
      <w:r>
        <w:rPr>
          <w:lang w:eastAsia="ru-RU"/>
        </w:rPr>
        <w:t>значение.</w:t>
      </w:r>
    </w:p>
    <w:p w:rsidR="004C508B" w:rsidRDefault="004C508B" w:rsidP="004C508B">
      <w:pPr>
        <w:rPr>
          <w:shd w:val="clear" w:color="auto" w:fill="FFFFFF"/>
        </w:rPr>
      </w:pPr>
      <w:r>
        <w:rPr>
          <w:shd w:val="clear" w:color="auto" w:fill="FFFFFF"/>
        </w:rPr>
        <w:t>Эта особенность ГИС поначалу обособила ГИС от параллельно развивавшихся каждая в своём «русле» баз данных и САПР. Сейчас границы технологий существенно размылись. У нас есть базы данных способные хранить геоданные (</w:t>
      </w:r>
      <w:proofErr w:type="gramStart"/>
      <w:r>
        <w:rPr>
          <w:shd w:val="clear" w:color="auto" w:fill="FFFFFF"/>
        </w:rPr>
        <w:t>например</w:t>
      </w:r>
      <w:proofErr w:type="gramEnd"/>
      <w:r>
        <w:rPr>
          <w:shd w:val="clear" w:color="auto" w:fill="FFFFFF"/>
        </w:rPr>
        <w:t xml:space="preserve"> PostgreSQL/PostGIS) и САПР имеющие представление о том, где в географическом пространстве находятся объекты, с которыми мы в них работаем.</w:t>
      </w:r>
    </w:p>
    <w:p w:rsidR="004C508B" w:rsidRDefault="004C508B" w:rsidP="004C508B">
      <w:r>
        <w:rPr>
          <w:lang w:eastAsia="ru-RU"/>
        </w:rPr>
        <w:t xml:space="preserve">Для того, чтобы создать геоданные необходимо выполнить процесс географической привязки. Источником координат являются: системы </w:t>
      </w:r>
      <w:proofErr w:type="spellStart"/>
      <w:r>
        <w:rPr>
          <w:lang w:eastAsia="ru-RU"/>
        </w:rPr>
        <w:t>геопозицинирования</w:t>
      </w:r>
      <w:proofErr w:type="spellEnd"/>
      <w:r>
        <w:rPr>
          <w:lang w:eastAsia="ru-RU"/>
        </w:rPr>
        <w:t xml:space="preserve"> (GPS, ГЛОНАСС) и другие уже привязанные карты. </w:t>
      </w:r>
      <w:r w:rsidRPr="00754687">
        <w:t>[5]</w:t>
      </w:r>
    </w:p>
    <w:p w:rsidR="004C508B" w:rsidRDefault="00685DD8" w:rsidP="005E5262">
      <w:pPr>
        <w:pStyle w:val="1"/>
        <w:rPr>
          <w:lang w:eastAsia="ru-RU"/>
        </w:rPr>
      </w:pPr>
      <w:bookmarkStart w:id="6" w:name="_Toc422901262"/>
      <w:bookmarkStart w:id="7" w:name="_Toc440241991"/>
      <w:bookmarkEnd w:id="6"/>
      <w:r>
        <w:rPr>
          <w:lang w:eastAsia="ru-RU"/>
        </w:rPr>
        <w:t>3</w:t>
      </w:r>
      <w:r w:rsidR="00B8394C">
        <w:rPr>
          <w:lang w:eastAsia="ru-RU"/>
        </w:rPr>
        <w:t xml:space="preserve"> </w:t>
      </w:r>
      <w:r w:rsidR="004C508B">
        <w:rPr>
          <w:lang w:eastAsia="ru-RU"/>
        </w:rPr>
        <w:t>Виды и структуры геоданных</w:t>
      </w:r>
      <w:bookmarkEnd w:id="7"/>
    </w:p>
    <w:p w:rsidR="004C508B" w:rsidRDefault="004C508B" w:rsidP="004C508B">
      <w:r>
        <w:t xml:space="preserve">По содержанию геоданные подразделяются на: базовые, или общегеографические и тематические, пространственные и атрибутивные, количественные и качественные [6]. Пространственные данные в свою очередь подразделяются на позиционные и геометрические. По назначению геоданные делятся на основные, или объектные (с помощью которых описываются реальные территории или проектируемые территориальные объекты), идентификации, или идентификационные (для связывания данных), кодовые (для обозначения и машинного представления информации) и </w:t>
      </w:r>
      <w:r>
        <w:lastRenderedPageBreak/>
        <w:t>метаданные (данные, описывающие объектные данные: тему, источник, название объектов и т.д.) По форме они бывают цифровые, буквенно-числовые, или текстовые и графические [7].</w:t>
      </w:r>
    </w:p>
    <w:p w:rsidR="004C508B" w:rsidRDefault="004C508B" w:rsidP="004C508B">
      <w:r>
        <w:t>В ГИС используются три вида БД: атрибутивные, пространственные и совместные, или интегральные. Атрибутивные БД (АБД) — это классические базы данных, применяемые во всех типах информационных систем. Различают три основные модели организации АБД: иерархические, сетевые и реляционные. В ГИС используются главным образом реляционные АБД, состоящие из таблиц, столбцы которых соответствуют характеристикам предметов и называются полями, а строки соответствуют значениям характеристик и называются записями. Отдельная таблица содержит значения характеристик предметов одного класса или вида. СУБД состоит из программных и языковых средств и обеспечивает создание БД, ее поддержку (поиск, сортировку, добавление и исправление таблиц, создание новых таблиц, привязку их к пространственной БД), а также выполнение запросов пользователей с помощью структурного языка SQL.</w:t>
      </w:r>
    </w:p>
    <w:p w:rsidR="004C508B" w:rsidRDefault="004C508B" w:rsidP="00C61496">
      <w:r>
        <w:t>Пространственные БД (ПБД) подразделяются на слоевые и объектно-ориентированные. Последние применяются редко, поэтому рассматриваться не будут. В первых БД геоданные сгруппированы в геометрически и тематически однородные плоские структуры (покрытия, или слои), и представляют собой упорядоченные слоевые наборы. Важно отметить, что такая организация данных хорошо согласуется с организацией традиционной карты. Отдельному слою ПБД соответствует отдельный тематический срез, или компонент содержания карты, а ПБД в целом - карта или серия карт. Кроме того, слоевая организация ПБД удобна для хранения, отображения, обработки и анализа геоданных как послойно, так и в различных сочетаниях слоев. Каждый слой логически (и часто физически) представляет собой отдельную единицу хранения и имеет собственную систему идентификаторов.</w:t>
      </w:r>
    </w:p>
    <w:p w:rsidR="0071286B" w:rsidRPr="0071286B" w:rsidRDefault="00685DD8" w:rsidP="0071286B">
      <w:pPr>
        <w:pStyle w:val="1"/>
      </w:pPr>
      <w:bookmarkStart w:id="8" w:name="_Toc422901273"/>
      <w:bookmarkStart w:id="9" w:name="_Toc440241992"/>
      <w:bookmarkEnd w:id="8"/>
      <w:r>
        <w:lastRenderedPageBreak/>
        <w:t>4</w:t>
      </w:r>
      <w:r w:rsidR="00B8394C">
        <w:t xml:space="preserve"> </w:t>
      </w:r>
      <w:r w:rsidR="004C508B">
        <w:t>Система технического зрения</w:t>
      </w:r>
      <w:bookmarkEnd w:id="9"/>
    </w:p>
    <w:p w:rsidR="004C508B" w:rsidRPr="00946EDC" w:rsidRDefault="004C508B" w:rsidP="004C508B">
      <w:r>
        <w:t xml:space="preserve">Система технического зрения (СТЗ) представляет из себя программно-аппаратный комплекс, предназначенный для поиска и детектирования объектов [8]. База данных СТЗ представляет из себя объектно-реляционную СУБД </w:t>
      </w:r>
      <w:proofErr w:type="spellStart"/>
      <w:r>
        <w:rPr>
          <w:lang w:val="en-US"/>
        </w:rPr>
        <w:t>PosrgreSQL</w:t>
      </w:r>
      <w:proofErr w:type="spellEnd"/>
      <w:r>
        <w:t xml:space="preserve">, с расширением </w:t>
      </w:r>
      <w:r>
        <w:rPr>
          <w:lang w:val="en-US"/>
        </w:rPr>
        <w:t>PostGIS</w:t>
      </w:r>
      <w:r>
        <w:t>. В базе хранятся объекты их свойства и координаты.</w:t>
      </w:r>
    </w:p>
    <w:p w:rsidR="0071286B" w:rsidRDefault="00685DD8" w:rsidP="0071286B">
      <w:pPr>
        <w:pStyle w:val="2"/>
      </w:pPr>
      <w:bookmarkStart w:id="10" w:name="_Toc440241993"/>
      <w:r>
        <w:t>4</w:t>
      </w:r>
      <w:r w:rsidR="00B8394C">
        <w:t xml:space="preserve">.1 </w:t>
      </w:r>
      <w:r w:rsidR="0071286B">
        <w:t>Описание аппаратной части системы технического зрения</w:t>
      </w:r>
      <w:bookmarkEnd w:id="10"/>
    </w:p>
    <w:p w:rsidR="0071286B" w:rsidRDefault="001C1D6C" w:rsidP="0071286B">
      <w:r w:rsidRPr="0006129B">
        <w:t>В СТЗ использ</w:t>
      </w:r>
      <w:r>
        <w:t>уются</w:t>
      </w:r>
      <w:r w:rsidRPr="0006129B">
        <w:t xml:space="preserve"> </w:t>
      </w:r>
      <w:r>
        <w:t>три</w:t>
      </w:r>
      <w:r w:rsidRPr="0006129B">
        <w:t xml:space="preserve"> видеокамер</w:t>
      </w:r>
      <w:r>
        <w:t>ы</w:t>
      </w:r>
      <w:r w:rsidRPr="0006129B">
        <w:t xml:space="preserve">. Две камеры закреплены на поворотном устройстве, имеющем </w:t>
      </w:r>
      <w:r w:rsidR="00E40A0B" w:rsidRPr="00E40A0B">
        <w:t>2</w:t>
      </w:r>
      <w:r w:rsidRPr="0006129B">
        <w:t xml:space="preserve"> степени свобо</w:t>
      </w:r>
      <w:r w:rsidR="00DD7AAB">
        <w:t xml:space="preserve">ды и обеспечивают </w:t>
      </w:r>
      <w:proofErr w:type="spellStart"/>
      <w:r w:rsidR="00DD7AAB">
        <w:t>стереозрение</w:t>
      </w:r>
      <w:proofErr w:type="spellEnd"/>
      <w:r w:rsidR="00DD7AAB">
        <w:t>.</w:t>
      </w:r>
    </w:p>
    <w:p w:rsidR="001D09A5" w:rsidRPr="0006129B" w:rsidRDefault="001D09A5" w:rsidP="001D09A5">
      <w:pPr>
        <w:suppressAutoHyphens w:val="0"/>
      </w:pPr>
      <w:r w:rsidRPr="0006129B">
        <w:t>Для получения качественного видеоизображения, использ</w:t>
      </w:r>
      <w:r w:rsidR="00591CC2" w:rsidRPr="00591CC2">
        <w:t>уются</w:t>
      </w:r>
      <w:r w:rsidRPr="0006129B">
        <w:t xml:space="preserve"> видеокамер</w:t>
      </w:r>
      <w:r w:rsidR="00591CC2">
        <w:t>ы</w:t>
      </w:r>
      <w:r w:rsidRPr="0006129B">
        <w:t xml:space="preserve"> </w:t>
      </w:r>
      <w:proofErr w:type="spellStart"/>
      <w:r w:rsidRPr="0006129B">
        <w:rPr>
          <w:lang w:val="en-US"/>
        </w:rPr>
        <w:t>NetCam</w:t>
      </w:r>
      <w:proofErr w:type="spellEnd"/>
      <w:r w:rsidRPr="0006129B">
        <w:t xml:space="preserve">4 от компании </w:t>
      </w:r>
      <w:proofErr w:type="spellStart"/>
      <w:r w:rsidRPr="0006129B">
        <w:rPr>
          <w:lang w:val="en-US"/>
        </w:rPr>
        <w:t>Vocord</w:t>
      </w:r>
      <w:proofErr w:type="spellEnd"/>
      <w:r w:rsidRPr="0006129B">
        <w:t xml:space="preserve">. Эти видеокамеры разработаны специально для использования в системах распознавания лиц, распознавания номеров машин и для других задач </w:t>
      </w:r>
      <w:proofErr w:type="spellStart"/>
      <w:r w:rsidRPr="0006129B">
        <w:t>видеоаналитики</w:t>
      </w:r>
      <w:proofErr w:type="spellEnd"/>
      <w:r w:rsidRPr="0006129B">
        <w:t>, которые требуют изображения высокого качества. Для корректной работы СТЗ камера формир</w:t>
      </w:r>
      <w:r w:rsidR="00591CC2">
        <w:t>ует</w:t>
      </w:r>
      <w:r w:rsidRPr="0006129B">
        <w:t xml:space="preserve"> качественное изображение при разных условиях освещенности: днем и ночью, в солнечную и пасмурную погоду. Для работы при «неблагоприятных» условиях в VOCORD NetCam4 реализованы алгоритмы автоматической адаптации изображения к задачам </w:t>
      </w:r>
      <w:proofErr w:type="spellStart"/>
      <w:r w:rsidRPr="0006129B">
        <w:t>видеоаналитики</w:t>
      </w:r>
      <w:proofErr w:type="spellEnd"/>
      <w:r w:rsidRPr="0006129B">
        <w:t>. Частота кадров, получаемая с этих камер составляет 30 кадров в секунду. Улучшение качества изображения достигается за счет:</w:t>
      </w:r>
    </w:p>
    <w:p w:rsidR="001D09A5" w:rsidRPr="0006129B" w:rsidRDefault="001D09A5" w:rsidP="003E0375">
      <w:pPr>
        <w:pStyle w:val="a3"/>
        <w:numPr>
          <w:ilvl w:val="0"/>
          <w:numId w:val="11"/>
        </w:numPr>
        <w:suppressAutoHyphens w:val="0"/>
        <w:spacing w:after="200" w:line="276" w:lineRule="auto"/>
        <w:contextualSpacing w:val="0"/>
      </w:pPr>
      <w:r w:rsidRPr="0006129B">
        <w:t>Автоматической регулировки экспозиции с точно задаваемым минимальным и максимальным временем экспонирования</w:t>
      </w:r>
    </w:p>
    <w:p w:rsidR="001D09A5" w:rsidRPr="0006129B" w:rsidRDefault="001D09A5" w:rsidP="003E0375">
      <w:pPr>
        <w:pStyle w:val="a3"/>
        <w:numPr>
          <w:ilvl w:val="0"/>
          <w:numId w:val="11"/>
        </w:numPr>
        <w:suppressAutoHyphens w:val="0"/>
        <w:spacing w:after="200" w:line="276" w:lineRule="auto"/>
        <w:contextualSpacing w:val="0"/>
      </w:pPr>
      <w:r w:rsidRPr="0006129B">
        <w:t>Программно-управляемого многопараметрического эквалайзера гистограммы</w:t>
      </w:r>
    </w:p>
    <w:p w:rsidR="001D09A5" w:rsidRPr="0006129B" w:rsidRDefault="001D09A5" w:rsidP="003E0375">
      <w:pPr>
        <w:pStyle w:val="a3"/>
        <w:numPr>
          <w:ilvl w:val="0"/>
          <w:numId w:val="11"/>
        </w:numPr>
        <w:suppressAutoHyphens w:val="0"/>
        <w:spacing w:after="200" w:line="276" w:lineRule="auto"/>
        <w:contextualSpacing w:val="0"/>
      </w:pPr>
      <w:r w:rsidRPr="0006129B">
        <w:t>Преобразования разрядности изображения от 14 бит к 8 битам с автоматической адаптацией к изменению условий освещенности и сохранением эффективного динамического диапазона</w:t>
      </w:r>
    </w:p>
    <w:p w:rsidR="001D09A5" w:rsidRPr="0006129B" w:rsidRDefault="001D09A5" w:rsidP="003E0375">
      <w:pPr>
        <w:pStyle w:val="a3"/>
        <w:numPr>
          <w:ilvl w:val="0"/>
          <w:numId w:val="11"/>
        </w:numPr>
        <w:suppressAutoHyphens w:val="0"/>
        <w:spacing w:after="200" w:line="276" w:lineRule="auto"/>
        <w:contextualSpacing w:val="0"/>
      </w:pPr>
      <w:r w:rsidRPr="0006129B">
        <w:t>Автоматической регулировки диафрагмы</w:t>
      </w:r>
    </w:p>
    <w:p w:rsidR="001D09A5" w:rsidRPr="0006129B" w:rsidRDefault="001D09A5" w:rsidP="003E0375">
      <w:pPr>
        <w:pStyle w:val="a3"/>
        <w:numPr>
          <w:ilvl w:val="0"/>
          <w:numId w:val="11"/>
        </w:numPr>
        <w:suppressAutoHyphens w:val="0"/>
        <w:spacing w:after="200" w:line="276" w:lineRule="auto"/>
        <w:contextualSpacing w:val="0"/>
      </w:pPr>
      <w:r w:rsidRPr="0006129B">
        <w:t>Подстройки уровня черного</w:t>
      </w:r>
    </w:p>
    <w:p w:rsidR="001D09A5" w:rsidRDefault="001D09A5" w:rsidP="003E0375">
      <w:pPr>
        <w:pStyle w:val="a3"/>
        <w:numPr>
          <w:ilvl w:val="0"/>
          <w:numId w:val="11"/>
        </w:numPr>
        <w:suppressAutoHyphens w:val="0"/>
        <w:spacing w:after="200" w:line="276" w:lineRule="auto"/>
        <w:contextualSpacing w:val="0"/>
      </w:pPr>
      <w:r w:rsidRPr="0006129B">
        <w:lastRenderedPageBreak/>
        <w:t>Автоматического баланса белого (для цветных камер)</w:t>
      </w:r>
    </w:p>
    <w:p w:rsidR="004834A8" w:rsidRDefault="004834A8" w:rsidP="004834A8">
      <w:r w:rsidRPr="0006129B">
        <w:t xml:space="preserve">Также для удобства масштабирования изображения в камерах предусмотрено встроенное управление моторизованными объективами (автоматически и вручную через </w:t>
      </w:r>
      <w:proofErr w:type="spellStart"/>
      <w:r w:rsidRPr="0006129B">
        <w:t>web</w:t>
      </w:r>
      <w:proofErr w:type="spellEnd"/>
      <w:r w:rsidRPr="0006129B">
        <w:t>-интерфейс).</w:t>
      </w:r>
    </w:p>
    <w:p w:rsidR="00686857" w:rsidRDefault="00686857" w:rsidP="004834A8">
      <w:r w:rsidRPr="0006129B">
        <w:t>Для автоматического и ручного слежения за объектом ос</w:t>
      </w:r>
      <w:r w:rsidR="0028017C">
        <w:t>уществлена установка наклонно-</w:t>
      </w:r>
      <w:r w:rsidRPr="0006129B">
        <w:t>поворотного устройства для фронтальной камеры. В классической реализации накл</w:t>
      </w:r>
      <w:r w:rsidR="0085503E">
        <w:t>онно-</w:t>
      </w:r>
      <w:r w:rsidRPr="0006129B">
        <w:t xml:space="preserve">поворотных устройств используется только две оси координат, это поворот видеокамеры и наклон вперед – назад. В предлагаемом случае вводится дополнительная ось наклона влево – вправо, которою можно использовать для стабилизации изображения, так как СТЗ установлена на мобильной роботизированной платформе. Платформа передвигается в том числе и по пересеченной местности (кочки, ямы и пр.), и для снижения нагрузки на вычислительный модуль и снятия с него функция первичной стабилизации изображения, </w:t>
      </w:r>
      <w:r w:rsidR="005C67D9">
        <w:t>камера откланяется</w:t>
      </w:r>
      <w:r w:rsidRPr="0006129B">
        <w:t xml:space="preserve"> на нужный</w:t>
      </w:r>
      <w:r w:rsidR="00763E25">
        <w:t xml:space="preserve"> угол относительно поверхности.</w:t>
      </w:r>
    </w:p>
    <w:p w:rsidR="00A23935" w:rsidRDefault="00685DD8" w:rsidP="00A23935">
      <w:pPr>
        <w:pStyle w:val="2"/>
      </w:pPr>
      <w:bookmarkStart w:id="11" w:name="_Toc440241994"/>
      <w:r>
        <w:t>4</w:t>
      </w:r>
      <w:r w:rsidR="00B8394C">
        <w:t xml:space="preserve">.2 </w:t>
      </w:r>
      <w:r w:rsidR="00A23935">
        <w:t>Состыковка ГИС и системы технического зрения</w:t>
      </w:r>
      <w:bookmarkEnd w:id="11"/>
    </w:p>
    <w:p w:rsidR="006F1A87" w:rsidRDefault="00CA582F" w:rsidP="006F1A87">
      <w:r>
        <w:t xml:space="preserve">Для сопряжения геоинформационной системы и системы технического зрения (СТЗ), необходимо рассмотреть алгоритм </w:t>
      </w:r>
      <w:r w:rsidR="0062186E">
        <w:t>функционирования</w:t>
      </w:r>
      <w:r>
        <w:t xml:space="preserve"> СТЗ.</w:t>
      </w:r>
    </w:p>
    <w:p w:rsidR="0078334A" w:rsidRDefault="0078334A" w:rsidP="006F1A87">
      <w:r w:rsidRPr="0006129B">
        <w:t xml:space="preserve">На вход системы СТЗ подается обученная модель с объектами. </w:t>
      </w:r>
      <w:r>
        <w:t>С</w:t>
      </w:r>
      <w:r w:rsidRPr="0006129B">
        <w:t xml:space="preserve">истема обеспечивать поиск объектов согласно заранее заданной базе. Далее осуществляется идентификации найденного объекта, а также вычисление координат </w:t>
      </w:r>
      <w:proofErr w:type="gramStart"/>
      <w:r w:rsidRPr="0006129B">
        <w:t>объекта</w:t>
      </w:r>
      <w:proofErr w:type="gramEnd"/>
      <w:r w:rsidRPr="0006129B">
        <w:t xml:space="preserve"> и передача их основной системе управления. В случае если объект удаляется из обзора, поворотное устройство корректирует свое положение, чтобы объект всегда находился по центру объектива камеры. Так как роботизированную платформу планируется использовать и в ночное время суток, в СТЗ предусмотрено получение изображения в инфракрасном диапазоне. Для этого </w:t>
      </w:r>
      <w:r w:rsidR="00E75926">
        <w:t>используются</w:t>
      </w:r>
      <w:r w:rsidRPr="0006129B">
        <w:t xml:space="preserve"> ИК прожектор</w:t>
      </w:r>
      <w:r w:rsidR="001404C6">
        <w:t>а</w:t>
      </w:r>
      <w:r w:rsidRPr="0006129B">
        <w:t>. СТЗ передает системе управления облако точек полученной 3D сцены, а также ID распознанного объекта.</w:t>
      </w:r>
    </w:p>
    <w:p w:rsidR="001D09A5" w:rsidRPr="002F5FFC" w:rsidRDefault="007E775B" w:rsidP="009C2F51">
      <w:r>
        <w:lastRenderedPageBreak/>
        <w:t xml:space="preserve">Исходя из алгоритма функционирования системы СТЗ, можно сделать вывод, что для сопряжения двух систем (СТЗ и ГИС), в базе данных ГИС необходимо хранить образное описание объекта в форме </w:t>
      </w:r>
      <w:r>
        <w:rPr>
          <w:lang w:val="en-US"/>
        </w:rPr>
        <w:t>jpg</w:t>
      </w:r>
      <w:r w:rsidRPr="007E775B">
        <w:t xml:space="preserve"> </w:t>
      </w:r>
      <w:r>
        <w:t>файла</w:t>
      </w:r>
      <w:r w:rsidR="002F5FFC">
        <w:t xml:space="preserve">, параметры объекта, </w:t>
      </w:r>
      <w:r w:rsidR="00FD1CA1">
        <w:t>его</w:t>
      </w:r>
      <w:r w:rsidR="002F5FFC">
        <w:t xml:space="preserve"> идентификатор и координаты. СТЗ используется для уточнения местоположения существующих объектов, хранящихся в БД. </w:t>
      </w:r>
    </w:p>
    <w:p w:rsidR="002F5FFC" w:rsidRPr="0091226D" w:rsidRDefault="0018317D" w:rsidP="0091226D">
      <w:r>
        <w:t>Специально для системы СТЗ в базе данных ГИС был</w:t>
      </w:r>
      <w:r w:rsidR="002F5FFC">
        <w:t>и созданы новые таблицы</w:t>
      </w:r>
      <w:r>
        <w:t xml:space="preserve"> </w:t>
      </w:r>
      <w:proofErr w:type="spellStart"/>
      <w:r w:rsidR="002F5FFC">
        <w:rPr>
          <w:lang w:val="en-US"/>
        </w:rPr>
        <w:t>s</w:t>
      </w:r>
      <w:r w:rsidR="003E17C5">
        <w:rPr>
          <w:lang w:val="en-US"/>
        </w:rPr>
        <w:t>tz</w:t>
      </w:r>
      <w:proofErr w:type="spellEnd"/>
      <w:r w:rsidR="002F5FFC" w:rsidRPr="002F5FFC">
        <w:t xml:space="preserve"> </w:t>
      </w:r>
      <w:r w:rsidR="002F5FFC">
        <w:t xml:space="preserve">и </w:t>
      </w:r>
      <w:r w:rsidR="002F5FFC">
        <w:rPr>
          <w:lang w:val="en-US"/>
        </w:rPr>
        <w:t>coordinates</w:t>
      </w:r>
      <w:r w:rsidR="002F5FFC" w:rsidRPr="002F5FFC">
        <w:t>_</w:t>
      </w:r>
      <w:proofErr w:type="spellStart"/>
      <w:r w:rsidR="002F5FFC">
        <w:rPr>
          <w:lang w:val="en-US"/>
        </w:rPr>
        <w:t>stz</w:t>
      </w:r>
      <w:proofErr w:type="spellEnd"/>
      <w:r w:rsidR="006D29C7">
        <w:t xml:space="preserve"> (См. </w:t>
      </w:r>
      <w:r w:rsidR="00420DCA">
        <w:t>Рисунок 1</w:t>
      </w:r>
      <w:r w:rsidR="006D29C7">
        <w:t>)</w:t>
      </w:r>
      <w:r w:rsidR="002F5FFC">
        <w:t xml:space="preserve">. </w:t>
      </w:r>
    </w:p>
    <w:p w:rsidR="0091226D" w:rsidRDefault="0091226D" w:rsidP="003E17C5">
      <w:pPr>
        <w:ind w:firstLine="0"/>
        <w:jc w:val="center"/>
      </w:pPr>
      <w:r w:rsidRPr="002F5FFC">
        <w:rPr>
          <w:noProof/>
          <w:lang w:eastAsia="ru-RU"/>
        </w:rPr>
        <w:drawing>
          <wp:inline distT="0" distB="0" distL="0" distR="0">
            <wp:extent cx="3805444" cy="3182112"/>
            <wp:effectExtent l="0" t="0" r="5080" b="0"/>
            <wp:docPr id="3" name="Рисунок 3" descr="D:\Дима!!!\универ\Магистратура\Курсовая\Физическая моде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Дима!!!\универ\Магистратура\Курсовая\Физическая модель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834" t="15829"/>
                    <a:stretch/>
                  </pic:blipFill>
                  <pic:spPr bwMode="auto">
                    <a:xfrm>
                      <a:off x="0" y="0"/>
                      <a:ext cx="3845296" cy="3215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4E0B" w:rsidRPr="008F1FCF" w:rsidRDefault="003E17C5" w:rsidP="003E17C5">
      <w:pPr>
        <w:ind w:firstLine="0"/>
        <w:jc w:val="center"/>
      </w:pPr>
      <w:r w:rsidRPr="0046560D">
        <w:t>Рисунок</w:t>
      </w:r>
      <w:r w:rsidRPr="0091226D">
        <w:t xml:space="preserve"> 1 – </w:t>
      </w:r>
      <w:r w:rsidR="008F1FCF">
        <w:t>Часть физической модели БД</w:t>
      </w:r>
    </w:p>
    <w:p w:rsidR="0091226D" w:rsidRPr="0091226D" w:rsidRDefault="0091226D" w:rsidP="009C2F51">
      <w:r>
        <w:t>СТЗ хранит координаты объекта в сферической системе координат с определенной по</w:t>
      </w:r>
      <w:bookmarkStart w:id="12" w:name="_GoBack"/>
      <w:bookmarkEnd w:id="12"/>
      <w:r>
        <w:t xml:space="preserve">грешностью, данные координаты хранятся в таблице </w:t>
      </w:r>
      <w:r>
        <w:rPr>
          <w:lang w:val="en-US"/>
        </w:rPr>
        <w:t>coordinates</w:t>
      </w:r>
      <w:r w:rsidRPr="002F5FFC">
        <w:t>_</w:t>
      </w:r>
      <w:proofErr w:type="spellStart"/>
      <w:r>
        <w:rPr>
          <w:lang w:val="en-US"/>
        </w:rPr>
        <w:t>stz</w:t>
      </w:r>
      <w:proofErr w:type="spellEnd"/>
      <w:r>
        <w:t>.</w:t>
      </w:r>
    </w:p>
    <w:p w:rsidR="00FB62A4" w:rsidRPr="00F905FE" w:rsidRDefault="00FB62A4" w:rsidP="009C2F51">
      <w:r>
        <w:t xml:space="preserve">Для сопряжения ГИС и СТЗ был создан модуль </w:t>
      </w:r>
      <w:r>
        <w:rPr>
          <w:lang w:val="en-US"/>
        </w:rPr>
        <w:t>STZ</w:t>
      </w:r>
      <w:r w:rsidRPr="00FB62A4">
        <w:t xml:space="preserve">, </w:t>
      </w:r>
      <w:r>
        <w:t xml:space="preserve">написанный на языке </w:t>
      </w:r>
      <w:r>
        <w:rPr>
          <w:lang w:val="en-US"/>
        </w:rPr>
        <w:t>Python</w:t>
      </w:r>
      <w:r>
        <w:t xml:space="preserve">. Функция </w:t>
      </w:r>
      <w:proofErr w:type="spellStart"/>
      <w:proofErr w:type="gramStart"/>
      <w:r w:rsidR="006A7895">
        <w:rPr>
          <w:lang w:val="en-US"/>
        </w:rPr>
        <w:t>GetPath</w:t>
      </w:r>
      <w:proofErr w:type="spellEnd"/>
      <w:r w:rsidR="006A7895" w:rsidRPr="006A7895">
        <w:t>(</w:t>
      </w:r>
      <w:proofErr w:type="gramEnd"/>
      <w:r w:rsidR="006A7895" w:rsidRPr="006A7895">
        <w:t>), в модуле</w:t>
      </w:r>
      <w:r w:rsidR="006A7895" w:rsidRPr="00AC3F5C">
        <w:t xml:space="preserve"> </w:t>
      </w:r>
      <w:r w:rsidR="006A7895">
        <w:rPr>
          <w:lang w:val="en-US"/>
        </w:rPr>
        <w:t>STZ</w:t>
      </w:r>
      <w:r w:rsidR="006A7895" w:rsidRPr="00AC3F5C">
        <w:t xml:space="preserve">, </w:t>
      </w:r>
      <w:r>
        <w:t>возвращает</w:t>
      </w:r>
      <w:r w:rsidR="00AC3F5C" w:rsidRPr="00AC3F5C">
        <w:t xml:space="preserve"> </w:t>
      </w:r>
      <w:r w:rsidR="00AC3F5C">
        <w:t>образное описание объектов</w:t>
      </w:r>
      <w:r>
        <w:t xml:space="preserve"> </w:t>
      </w:r>
      <w:r w:rsidR="00AC3F5C">
        <w:t>(</w:t>
      </w:r>
      <w:r>
        <w:t xml:space="preserve">расположение </w:t>
      </w:r>
      <w:r>
        <w:rPr>
          <w:lang w:val="en-US"/>
        </w:rPr>
        <w:t>jpg</w:t>
      </w:r>
      <w:r w:rsidRPr="006A7895">
        <w:t xml:space="preserve"> </w:t>
      </w:r>
      <w:r>
        <w:t>файлов, каждого из объектов</w:t>
      </w:r>
      <w:r w:rsidR="00AC3F5C">
        <w:t>)</w:t>
      </w:r>
      <w:r w:rsidR="006A7895">
        <w:t>.</w:t>
      </w:r>
      <w:r w:rsidR="00C05BCC">
        <w:t xml:space="preserve"> В функции </w:t>
      </w:r>
      <w:proofErr w:type="spellStart"/>
      <w:proofErr w:type="gramStart"/>
      <w:r w:rsidR="00C05BCC">
        <w:rPr>
          <w:lang w:val="en-US"/>
        </w:rPr>
        <w:t>GetObject</w:t>
      </w:r>
      <w:proofErr w:type="spellEnd"/>
      <w:r w:rsidR="00C05BCC" w:rsidRPr="00C05BCC">
        <w:t>(</w:t>
      </w:r>
      <w:proofErr w:type="gramEnd"/>
      <w:r w:rsidR="00C05BCC" w:rsidRPr="00C05BCC">
        <w:t>)</w:t>
      </w:r>
      <w:r w:rsidR="00C05BCC">
        <w:t xml:space="preserve"> обрабатываются ответы</w:t>
      </w:r>
      <w:r w:rsidR="00F0294A">
        <w:t xml:space="preserve"> </w:t>
      </w:r>
      <w:r w:rsidR="00F0294A">
        <w:rPr>
          <w:lang w:val="en-US"/>
        </w:rPr>
        <w:t>STZ</w:t>
      </w:r>
      <w:r w:rsidR="00F0294A" w:rsidRPr="00F0294A">
        <w:t xml:space="preserve">, </w:t>
      </w:r>
      <w:r w:rsidR="00F0294A">
        <w:t xml:space="preserve">данная функция возвращает описание объекта и его координаты. Функция </w:t>
      </w:r>
      <w:proofErr w:type="spellStart"/>
      <w:r w:rsidR="00F0294A">
        <w:rPr>
          <w:lang w:val="en-US"/>
        </w:rPr>
        <w:t>SetObjectToDatabase</w:t>
      </w:r>
      <w:proofErr w:type="spellEnd"/>
      <w:r w:rsidR="00F0294A" w:rsidRPr="00147781">
        <w:t>(</w:t>
      </w:r>
      <w:r w:rsidR="00147781">
        <w:rPr>
          <w:lang w:val="en-US"/>
        </w:rPr>
        <w:t>Object</w:t>
      </w:r>
      <w:r w:rsidR="00F0294A" w:rsidRPr="00147781">
        <w:t xml:space="preserve">) </w:t>
      </w:r>
      <w:r w:rsidR="00F0294A">
        <w:t>предназначена для записи нового объекта</w:t>
      </w:r>
      <w:r w:rsidR="00147781" w:rsidRPr="00676D66">
        <w:t xml:space="preserve"> </w:t>
      </w:r>
      <w:r w:rsidR="00147781">
        <w:rPr>
          <w:lang w:val="en-US"/>
        </w:rPr>
        <w:t>Object</w:t>
      </w:r>
      <w:r w:rsidR="00F0294A">
        <w:t xml:space="preserve"> в базу данных ГИС</w:t>
      </w:r>
      <w:r w:rsidR="00F905FE">
        <w:t>, на вход данной функции подается строка</w:t>
      </w:r>
      <w:r w:rsidR="005423DF" w:rsidRPr="005423DF">
        <w:t xml:space="preserve"> </w:t>
      </w:r>
      <w:r w:rsidR="005423DF">
        <w:t>в формате</w:t>
      </w:r>
      <w:r w:rsidR="00F905FE">
        <w:t xml:space="preserve"> </w:t>
      </w:r>
      <w:r w:rsidR="00F905FE">
        <w:rPr>
          <w:lang w:val="en-US"/>
        </w:rPr>
        <w:t>J</w:t>
      </w:r>
      <w:r w:rsidR="00512D92">
        <w:rPr>
          <w:lang w:val="en-US"/>
        </w:rPr>
        <w:t>SON</w:t>
      </w:r>
      <w:r w:rsidR="00F905FE" w:rsidRPr="00F905FE">
        <w:t xml:space="preserve">. </w:t>
      </w:r>
    </w:p>
    <w:p w:rsidR="004C508B" w:rsidRDefault="00685DD8" w:rsidP="003C69F8">
      <w:pPr>
        <w:pStyle w:val="1"/>
      </w:pPr>
      <w:bookmarkStart w:id="13" w:name="_Toc422901278"/>
      <w:bookmarkStart w:id="14" w:name="_Toc440241995"/>
      <w:bookmarkEnd w:id="13"/>
      <w:r>
        <w:lastRenderedPageBreak/>
        <w:t>5</w:t>
      </w:r>
      <w:r w:rsidR="00B8394C">
        <w:t xml:space="preserve"> </w:t>
      </w:r>
      <w:r w:rsidR="004C508B">
        <w:t>Средство разработки базы данных</w:t>
      </w:r>
      <w:bookmarkEnd w:id="14"/>
    </w:p>
    <w:p w:rsidR="006334AC" w:rsidRDefault="004C508B" w:rsidP="004C508B">
      <w:r>
        <w:t>В качестве СУБД была выбрана – PostgreSQL [</w:t>
      </w:r>
      <w:r w:rsidR="00D95F4F" w:rsidRPr="00D95F4F">
        <w:t>9</w:t>
      </w:r>
      <w:r>
        <w:t>] с расширением PostGIS [</w:t>
      </w:r>
      <w:r w:rsidR="00D95F4F" w:rsidRPr="009C52B5">
        <w:t>10</w:t>
      </w:r>
      <w:r>
        <w:t xml:space="preserve">]. Основным достоинством PostGIS является возможность использования языка SQL совместно с пространственными операторами и функциями. Кроме простого хранения данных, PostGIS позволяет осуществлять </w:t>
      </w:r>
      <w:r w:rsidRPr="00EA5EA5">
        <w:t>любые виды операций</w:t>
      </w:r>
      <w:r w:rsidR="00D1718C">
        <w:t xml:space="preserve"> </w:t>
      </w:r>
      <w:r w:rsidR="002C69D2">
        <w:t>над ними</w:t>
      </w:r>
      <w:r w:rsidR="00D1718C">
        <w:t>, малая часть этих операций</w:t>
      </w:r>
      <w:r w:rsidR="00FF0A41" w:rsidRPr="00FF0A41">
        <w:t>[</w:t>
      </w:r>
      <w:r w:rsidR="001F05F6" w:rsidRPr="001F05F6">
        <w:t>11</w:t>
      </w:r>
      <w:r w:rsidR="00FF0A41" w:rsidRPr="00FF0A41">
        <w:t>]</w:t>
      </w:r>
      <w:r w:rsidR="00D1718C">
        <w:t xml:space="preserve"> описана ниже</w:t>
      </w:r>
      <w:r w:rsidR="00D1718C" w:rsidRPr="00D1718C">
        <w:t>:</w:t>
      </w:r>
    </w:p>
    <w:p w:rsidR="00F93855" w:rsidRPr="00A82595" w:rsidRDefault="00F93855" w:rsidP="00A82595">
      <w:pPr>
        <w:pStyle w:val="a3"/>
        <w:numPr>
          <w:ilvl w:val="0"/>
          <w:numId w:val="8"/>
        </w:numPr>
        <w:rPr>
          <w:b/>
          <w:bCs/>
          <w:lang w:eastAsia="ru-RU"/>
        </w:rPr>
      </w:pPr>
      <w:proofErr w:type="spellStart"/>
      <w:r w:rsidRPr="00A82595">
        <w:rPr>
          <w:b/>
          <w:bCs/>
          <w:lang w:eastAsia="ru-RU"/>
        </w:rPr>
        <w:t>ST_</w:t>
      </w:r>
      <w:proofErr w:type="gramStart"/>
      <w:r w:rsidRPr="00A82595">
        <w:rPr>
          <w:b/>
          <w:bCs/>
          <w:lang w:eastAsia="ru-RU"/>
        </w:rPr>
        <w:t>Distance</w:t>
      </w:r>
      <w:proofErr w:type="spellEnd"/>
      <w:r w:rsidRPr="00A82595">
        <w:rPr>
          <w:b/>
          <w:bCs/>
          <w:lang w:eastAsia="ru-RU"/>
        </w:rPr>
        <w:t>(</w:t>
      </w:r>
      <w:proofErr w:type="spellStart"/>
      <w:proofErr w:type="gramEnd"/>
      <w:r w:rsidRPr="00A82595">
        <w:rPr>
          <w:b/>
          <w:bCs/>
          <w:lang w:eastAsia="ru-RU"/>
        </w:rPr>
        <w:t>geometry</w:t>
      </w:r>
      <w:proofErr w:type="spellEnd"/>
      <w:r w:rsidRPr="00A82595">
        <w:rPr>
          <w:b/>
          <w:bCs/>
          <w:lang w:eastAsia="ru-RU"/>
        </w:rPr>
        <w:t xml:space="preserve">, </w:t>
      </w:r>
      <w:proofErr w:type="spellStart"/>
      <w:r w:rsidRPr="00A82595">
        <w:rPr>
          <w:b/>
          <w:bCs/>
          <w:lang w:eastAsia="ru-RU"/>
        </w:rPr>
        <w:t>geometry</w:t>
      </w:r>
      <w:proofErr w:type="spellEnd"/>
      <w:r w:rsidRPr="00A82595">
        <w:rPr>
          <w:b/>
          <w:bCs/>
          <w:lang w:eastAsia="ru-RU"/>
        </w:rPr>
        <w:t>)</w:t>
      </w:r>
      <w:r w:rsidR="00BC4381" w:rsidRPr="00A82595">
        <w:rPr>
          <w:b/>
          <w:bCs/>
          <w:lang w:eastAsia="ru-RU"/>
        </w:rPr>
        <w:t xml:space="preserve"> – </w:t>
      </w:r>
      <w:r w:rsidR="00E45C10" w:rsidRPr="00A82595">
        <w:rPr>
          <w:bCs/>
          <w:lang w:eastAsia="ru-RU"/>
        </w:rPr>
        <w:t>в</w:t>
      </w:r>
      <w:r w:rsidR="00A82595">
        <w:rPr>
          <w:lang w:eastAsia="ru-RU"/>
        </w:rPr>
        <w:t xml:space="preserve">озвращает декартово </w:t>
      </w:r>
      <w:r w:rsidRPr="00D62DA5">
        <w:rPr>
          <w:lang w:eastAsia="ru-RU"/>
        </w:rPr>
        <w:t>расстояние между двумя геометриями в заданных единицах.</w:t>
      </w:r>
    </w:p>
    <w:p w:rsidR="00F93855" w:rsidRPr="00A82595" w:rsidRDefault="0027076F" w:rsidP="00A82595">
      <w:pPr>
        <w:pStyle w:val="a3"/>
        <w:numPr>
          <w:ilvl w:val="0"/>
          <w:numId w:val="8"/>
        </w:numPr>
        <w:rPr>
          <w:rStyle w:val="apple-converted-space"/>
          <w:rFonts w:cs="Times New Roman"/>
          <w:sz w:val="40"/>
        </w:rPr>
      </w:pPr>
      <w:r w:rsidRPr="00A82595">
        <w:rPr>
          <w:rStyle w:val="a6"/>
          <w:rFonts w:cs="Times New Roman"/>
          <w:color w:val="000000"/>
          <w:szCs w:val="20"/>
          <w:shd w:val="clear" w:color="auto" w:fill="FFFFFF"/>
          <w:lang w:val="en-US"/>
        </w:rPr>
        <w:t>ST</w:t>
      </w:r>
      <w:r w:rsidRPr="00A82595">
        <w:rPr>
          <w:rStyle w:val="a6"/>
          <w:rFonts w:cs="Times New Roman"/>
          <w:color w:val="000000"/>
          <w:szCs w:val="20"/>
          <w:shd w:val="clear" w:color="auto" w:fill="FFFFFF"/>
        </w:rPr>
        <w:t>_</w:t>
      </w:r>
      <w:proofErr w:type="spellStart"/>
      <w:proofErr w:type="gramStart"/>
      <w:r w:rsidRPr="00A82595">
        <w:rPr>
          <w:rStyle w:val="a6"/>
          <w:rFonts w:cs="Times New Roman"/>
          <w:color w:val="000000"/>
          <w:szCs w:val="20"/>
          <w:shd w:val="clear" w:color="auto" w:fill="FFFFFF"/>
          <w:lang w:val="en-US"/>
        </w:rPr>
        <w:t>DWithin</w:t>
      </w:r>
      <w:proofErr w:type="spellEnd"/>
      <w:r w:rsidRPr="00A82595">
        <w:rPr>
          <w:rStyle w:val="a6"/>
          <w:rFonts w:cs="Times New Roman"/>
          <w:color w:val="000000"/>
          <w:szCs w:val="20"/>
          <w:shd w:val="clear" w:color="auto" w:fill="FFFFFF"/>
        </w:rPr>
        <w:t>(</w:t>
      </w:r>
      <w:proofErr w:type="gramEnd"/>
      <w:r w:rsidRPr="00A82595">
        <w:rPr>
          <w:rStyle w:val="a6"/>
          <w:rFonts w:cs="Times New Roman"/>
          <w:color w:val="000000"/>
          <w:szCs w:val="20"/>
          <w:shd w:val="clear" w:color="auto" w:fill="FFFFFF"/>
          <w:lang w:val="en-US"/>
        </w:rPr>
        <w:t>geometry</w:t>
      </w:r>
      <w:r w:rsidRPr="00A82595">
        <w:rPr>
          <w:rStyle w:val="a6"/>
          <w:rFonts w:cs="Times New Roman"/>
          <w:color w:val="000000"/>
          <w:szCs w:val="20"/>
          <w:shd w:val="clear" w:color="auto" w:fill="FFFFFF"/>
        </w:rPr>
        <w:t xml:space="preserve">, </w:t>
      </w:r>
      <w:r w:rsidRPr="00A82595">
        <w:rPr>
          <w:rStyle w:val="a6"/>
          <w:rFonts w:cs="Times New Roman"/>
          <w:color w:val="000000"/>
          <w:szCs w:val="20"/>
          <w:shd w:val="clear" w:color="auto" w:fill="FFFFFF"/>
          <w:lang w:val="en-US"/>
        </w:rPr>
        <w:t>geometry</w:t>
      </w:r>
      <w:r w:rsidRPr="00A82595">
        <w:rPr>
          <w:rStyle w:val="a6"/>
          <w:rFonts w:cs="Times New Roman"/>
          <w:color w:val="000000"/>
          <w:szCs w:val="20"/>
          <w:shd w:val="clear" w:color="auto" w:fill="FFFFFF"/>
        </w:rPr>
        <w:t xml:space="preserve">, </w:t>
      </w:r>
      <w:r w:rsidRPr="00A82595">
        <w:rPr>
          <w:rStyle w:val="a6"/>
          <w:rFonts w:cs="Times New Roman"/>
          <w:color w:val="000000"/>
          <w:szCs w:val="20"/>
          <w:shd w:val="clear" w:color="auto" w:fill="FFFFFF"/>
          <w:lang w:val="en-US"/>
        </w:rPr>
        <w:t>float</w:t>
      </w:r>
      <w:r w:rsidRPr="00A82595">
        <w:rPr>
          <w:rStyle w:val="a6"/>
          <w:rFonts w:cs="Times New Roman"/>
          <w:color w:val="000000"/>
          <w:szCs w:val="20"/>
          <w:shd w:val="clear" w:color="auto" w:fill="FFFFFF"/>
        </w:rPr>
        <w:t>)</w:t>
      </w:r>
      <w:r w:rsidR="00994147" w:rsidRPr="00A82595">
        <w:rPr>
          <w:rStyle w:val="a6"/>
          <w:rFonts w:cs="Times New Roman"/>
          <w:color w:val="000000"/>
          <w:szCs w:val="20"/>
          <w:shd w:val="clear" w:color="auto" w:fill="FFFFFF"/>
        </w:rPr>
        <w:t xml:space="preserve"> – </w:t>
      </w:r>
      <w:r w:rsidR="005F2FF6" w:rsidRPr="00A82595">
        <w:rPr>
          <w:shd w:val="clear" w:color="auto" w:fill="FFFFFF"/>
        </w:rPr>
        <w:t>возвращает истину, если геометрии находятся в пределах указанного расстояния одна от другой.</w:t>
      </w:r>
      <w:r w:rsidR="005F2FF6" w:rsidRPr="00A82595">
        <w:rPr>
          <w:rStyle w:val="apple-converted-space"/>
          <w:rFonts w:cs="Times New Roman"/>
          <w:color w:val="000000"/>
          <w:szCs w:val="20"/>
          <w:shd w:val="clear" w:color="auto" w:fill="FFFFFF"/>
        </w:rPr>
        <w:t> </w:t>
      </w:r>
    </w:p>
    <w:p w:rsidR="001336D5" w:rsidRPr="00A82595" w:rsidRDefault="003B0103" w:rsidP="00A82595">
      <w:pPr>
        <w:pStyle w:val="a3"/>
        <w:numPr>
          <w:ilvl w:val="0"/>
          <w:numId w:val="8"/>
        </w:numPr>
        <w:rPr>
          <w:rStyle w:val="a6"/>
          <w:rFonts w:cs="Times New Roman"/>
          <w:b w:val="0"/>
          <w:bCs w:val="0"/>
          <w:sz w:val="40"/>
        </w:rPr>
      </w:pPr>
      <w:proofErr w:type="spellStart"/>
      <w:r w:rsidRPr="00A82595">
        <w:rPr>
          <w:rStyle w:val="a6"/>
          <w:rFonts w:cs="Times New Roman"/>
          <w:color w:val="000000"/>
          <w:szCs w:val="20"/>
          <w:shd w:val="clear" w:color="auto" w:fill="FFFFFF"/>
        </w:rPr>
        <w:t>ST_</w:t>
      </w:r>
      <w:proofErr w:type="gramStart"/>
      <w:r w:rsidRPr="00A82595">
        <w:rPr>
          <w:rStyle w:val="a6"/>
          <w:rFonts w:cs="Times New Roman"/>
          <w:color w:val="000000"/>
          <w:szCs w:val="20"/>
          <w:shd w:val="clear" w:color="auto" w:fill="FFFFFF"/>
        </w:rPr>
        <w:t>Intersects</w:t>
      </w:r>
      <w:proofErr w:type="spellEnd"/>
      <w:r w:rsidRPr="00A82595">
        <w:rPr>
          <w:rStyle w:val="a6"/>
          <w:rFonts w:cs="Times New Roman"/>
          <w:color w:val="000000"/>
          <w:szCs w:val="20"/>
          <w:shd w:val="clear" w:color="auto" w:fill="FFFFFF"/>
        </w:rPr>
        <w:t>(</w:t>
      </w:r>
      <w:proofErr w:type="spellStart"/>
      <w:proofErr w:type="gramEnd"/>
      <w:r w:rsidRPr="00A82595">
        <w:rPr>
          <w:rStyle w:val="a6"/>
          <w:rFonts w:cs="Times New Roman"/>
          <w:color w:val="000000"/>
          <w:szCs w:val="20"/>
          <w:shd w:val="clear" w:color="auto" w:fill="FFFFFF"/>
        </w:rPr>
        <w:t>geometry</w:t>
      </w:r>
      <w:proofErr w:type="spellEnd"/>
      <w:r w:rsidRPr="00A82595">
        <w:rPr>
          <w:rStyle w:val="a6"/>
          <w:rFonts w:cs="Times New Roman"/>
          <w:color w:val="000000"/>
          <w:szCs w:val="20"/>
          <w:shd w:val="clear" w:color="auto" w:fill="FFFFFF"/>
        </w:rPr>
        <w:t xml:space="preserve">, </w:t>
      </w:r>
      <w:proofErr w:type="spellStart"/>
      <w:r w:rsidRPr="00A82595">
        <w:rPr>
          <w:rStyle w:val="a6"/>
          <w:rFonts w:cs="Times New Roman"/>
          <w:color w:val="000000"/>
          <w:szCs w:val="20"/>
          <w:shd w:val="clear" w:color="auto" w:fill="FFFFFF"/>
        </w:rPr>
        <w:t>geometry</w:t>
      </w:r>
      <w:proofErr w:type="spellEnd"/>
      <w:r w:rsidRPr="00A82595">
        <w:rPr>
          <w:rStyle w:val="a6"/>
          <w:rFonts w:cs="Times New Roman"/>
          <w:color w:val="000000"/>
          <w:szCs w:val="20"/>
          <w:shd w:val="clear" w:color="auto" w:fill="FFFFFF"/>
        </w:rPr>
        <w:t xml:space="preserve">) – </w:t>
      </w:r>
      <w:r w:rsidR="00D40BFF" w:rsidRPr="00A82595">
        <w:rPr>
          <w:shd w:val="clear" w:color="auto" w:fill="FFFFFF"/>
        </w:rPr>
        <w:t xml:space="preserve">возвращает TRUE, если геометрии </w:t>
      </w:r>
      <w:proofErr w:type="spellStart"/>
      <w:r w:rsidR="009179C7" w:rsidRPr="00A82595">
        <w:rPr>
          <w:shd w:val="clear" w:color="auto" w:fill="FFFFFF"/>
        </w:rPr>
        <w:t>пространственно</w:t>
      </w:r>
      <w:proofErr w:type="spellEnd"/>
      <w:r w:rsidR="009179C7" w:rsidRPr="00A82595">
        <w:rPr>
          <w:shd w:val="clear" w:color="auto" w:fill="FFFFFF"/>
        </w:rPr>
        <w:t xml:space="preserve"> пересекаются</w:t>
      </w:r>
      <w:r w:rsidR="00D40BFF" w:rsidRPr="00A82595">
        <w:rPr>
          <w:shd w:val="clear" w:color="auto" w:fill="FFFFFF"/>
        </w:rPr>
        <w:t>.</w:t>
      </w:r>
      <w:r w:rsidRPr="00A82595">
        <w:rPr>
          <w:rStyle w:val="a6"/>
          <w:rFonts w:cs="Times New Roman"/>
          <w:color w:val="000000"/>
          <w:szCs w:val="20"/>
          <w:shd w:val="clear" w:color="auto" w:fill="FFFFFF"/>
        </w:rPr>
        <w:t xml:space="preserve"> </w:t>
      </w:r>
    </w:p>
    <w:p w:rsidR="00143888" w:rsidRPr="00A82595" w:rsidRDefault="00143888" w:rsidP="00A82595">
      <w:pPr>
        <w:pStyle w:val="a3"/>
        <w:numPr>
          <w:ilvl w:val="0"/>
          <w:numId w:val="8"/>
        </w:numPr>
        <w:rPr>
          <w:rStyle w:val="a6"/>
          <w:rFonts w:cs="Times New Roman"/>
          <w:b w:val="0"/>
          <w:bCs w:val="0"/>
          <w:sz w:val="40"/>
        </w:rPr>
      </w:pPr>
      <w:proofErr w:type="spellStart"/>
      <w:r w:rsidRPr="00A82595">
        <w:rPr>
          <w:rStyle w:val="a6"/>
          <w:rFonts w:cs="Times New Roman"/>
          <w:color w:val="000000"/>
          <w:szCs w:val="20"/>
          <w:shd w:val="clear" w:color="auto" w:fill="FFFFFF"/>
        </w:rPr>
        <w:t>ST_</w:t>
      </w:r>
      <w:proofErr w:type="gramStart"/>
      <w:r w:rsidRPr="00A82595">
        <w:rPr>
          <w:rStyle w:val="a6"/>
          <w:rFonts w:cs="Times New Roman"/>
          <w:color w:val="000000"/>
          <w:szCs w:val="20"/>
          <w:shd w:val="clear" w:color="auto" w:fill="FFFFFF"/>
        </w:rPr>
        <w:t>Touches</w:t>
      </w:r>
      <w:proofErr w:type="spellEnd"/>
      <w:r w:rsidRPr="00A82595">
        <w:rPr>
          <w:rStyle w:val="a6"/>
          <w:rFonts w:cs="Times New Roman"/>
          <w:color w:val="000000"/>
          <w:szCs w:val="20"/>
          <w:shd w:val="clear" w:color="auto" w:fill="FFFFFF"/>
        </w:rPr>
        <w:t>(</w:t>
      </w:r>
      <w:proofErr w:type="spellStart"/>
      <w:proofErr w:type="gramEnd"/>
      <w:r w:rsidRPr="00A82595">
        <w:rPr>
          <w:rStyle w:val="a6"/>
          <w:rFonts w:cs="Times New Roman"/>
          <w:color w:val="000000"/>
          <w:szCs w:val="20"/>
          <w:shd w:val="clear" w:color="auto" w:fill="FFFFFF"/>
        </w:rPr>
        <w:t>geometry</w:t>
      </w:r>
      <w:proofErr w:type="spellEnd"/>
      <w:r w:rsidRPr="00A82595">
        <w:rPr>
          <w:rStyle w:val="a6"/>
          <w:rFonts w:cs="Times New Roman"/>
          <w:color w:val="000000"/>
          <w:szCs w:val="20"/>
          <w:shd w:val="clear" w:color="auto" w:fill="FFFFFF"/>
        </w:rPr>
        <w:t xml:space="preserve">, </w:t>
      </w:r>
      <w:proofErr w:type="spellStart"/>
      <w:r w:rsidRPr="00A82595">
        <w:rPr>
          <w:rStyle w:val="a6"/>
          <w:rFonts w:cs="Times New Roman"/>
          <w:color w:val="000000"/>
          <w:szCs w:val="20"/>
          <w:shd w:val="clear" w:color="auto" w:fill="FFFFFF"/>
        </w:rPr>
        <w:t>geometry</w:t>
      </w:r>
      <w:proofErr w:type="spellEnd"/>
      <w:r w:rsidRPr="00A82595">
        <w:rPr>
          <w:rStyle w:val="a6"/>
          <w:rFonts w:cs="Times New Roman"/>
          <w:color w:val="000000"/>
          <w:szCs w:val="20"/>
          <w:shd w:val="clear" w:color="auto" w:fill="FFFFFF"/>
        </w:rPr>
        <w:t>) –</w:t>
      </w:r>
      <w:r w:rsidR="00A73C1F" w:rsidRPr="00A82595">
        <w:rPr>
          <w:rStyle w:val="a6"/>
          <w:rFonts w:cs="Times New Roman"/>
          <w:color w:val="000000"/>
          <w:szCs w:val="20"/>
          <w:shd w:val="clear" w:color="auto" w:fill="FFFFFF"/>
        </w:rPr>
        <w:t xml:space="preserve"> </w:t>
      </w:r>
      <w:r w:rsidR="005670A3" w:rsidRPr="00A82595">
        <w:rPr>
          <w:rStyle w:val="a6"/>
          <w:rFonts w:cs="Times New Roman"/>
          <w:b w:val="0"/>
          <w:color w:val="000000"/>
          <w:szCs w:val="20"/>
          <w:shd w:val="clear" w:color="auto" w:fill="FFFFFF"/>
        </w:rPr>
        <w:t>в</w:t>
      </w:r>
      <w:r w:rsidR="005670A3" w:rsidRPr="00A82595">
        <w:rPr>
          <w:shd w:val="clear" w:color="auto" w:fill="FFFFFF"/>
        </w:rPr>
        <w:t xml:space="preserve">озвращает </w:t>
      </w:r>
      <w:r w:rsidR="00A6703C" w:rsidRPr="00A82595">
        <w:rPr>
          <w:shd w:val="clear" w:color="auto" w:fill="FFFFFF"/>
        </w:rPr>
        <w:t>TRUE</w:t>
      </w:r>
      <w:r w:rsidR="005670A3" w:rsidRPr="00A82595">
        <w:rPr>
          <w:shd w:val="clear" w:color="auto" w:fill="FFFFFF"/>
        </w:rPr>
        <w:t>, если геометрии "</w:t>
      </w:r>
      <w:proofErr w:type="spellStart"/>
      <w:r w:rsidR="005670A3" w:rsidRPr="00A82595">
        <w:rPr>
          <w:shd w:val="clear" w:color="auto" w:fill="FFFFFF"/>
        </w:rPr>
        <w:t>пространственно</w:t>
      </w:r>
      <w:proofErr w:type="spellEnd"/>
      <w:r w:rsidR="005670A3" w:rsidRPr="00A82595">
        <w:rPr>
          <w:shd w:val="clear" w:color="auto" w:fill="FFFFFF"/>
        </w:rPr>
        <w:t xml:space="preserve"> соприкасаются".</w:t>
      </w:r>
      <w:r w:rsidRPr="00A82595">
        <w:rPr>
          <w:rStyle w:val="a6"/>
          <w:rFonts w:cs="Times New Roman"/>
          <w:color w:val="000000"/>
          <w:szCs w:val="20"/>
          <w:shd w:val="clear" w:color="auto" w:fill="FFFFFF"/>
        </w:rPr>
        <w:t xml:space="preserve"> </w:t>
      </w:r>
    </w:p>
    <w:p w:rsidR="0040098A" w:rsidRPr="00A82595" w:rsidRDefault="0040098A" w:rsidP="00A82595">
      <w:pPr>
        <w:pStyle w:val="a3"/>
        <w:numPr>
          <w:ilvl w:val="0"/>
          <w:numId w:val="8"/>
        </w:numPr>
        <w:rPr>
          <w:sz w:val="40"/>
        </w:rPr>
      </w:pPr>
      <w:r w:rsidRPr="00A82595">
        <w:rPr>
          <w:rStyle w:val="a6"/>
          <w:rFonts w:cs="Times New Roman"/>
          <w:color w:val="000000"/>
          <w:szCs w:val="20"/>
          <w:shd w:val="clear" w:color="auto" w:fill="FFFFFF"/>
          <w:lang w:val="en-US"/>
        </w:rPr>
        <w:t>ST</w:t>
      </w:r>
      <w:r w:rsidRPr="00A82595">
        <w:rPr>
          <w:rStyle w:val="a6"/>
          <w:rFonts w:cs="Times New Roman"/>
          <w:color w:val="000000"/>
          <w:szCs w:val="20"/>
          <w:shd w:val="clear" w:color="auto" w:fill="FFFFFF"/>
        </w:rPr>
        <w:t>_</w:t>
      </w:r>
      <w:proofErr w:type="gramStart"/>
      <w:r w:rsidRPr="00A82595">
        <w:rPr>
          <w:rStyle w:val="a6"/>
          <w:rFonts w:cs="Times New Roman"/>
          <w:color w:val="000000"/>
          <w:szCs w:val="20"/>
          <w:shd w:val="clear" w:color="auto" w:fill="FFFFFF"/>
          <w:lang w:val="en-US"/>
        </w:rPr>
        <w:t>Within</w:t>
      </w:r>
      <w:r w:rsidRPr="00A82595">
        <w:rPr>
          <w:rStyle w:val="a6"/>
          <w:rFonts w:cs="Times New Roman"/>
          <w:color w:val="000000"/>
          <w:szCs w:val="20"/>
          <w:shd w:val="clear" w:color="auto" w:fill="FFFFFF"/>
        </w:rPr>
        <w:t>(</w:t>
      </w:r>
      <w:proofErr w:type="gramEnd"/>
      <w:r w:rsidRPr="00A82595">
        <w:rPr>
          <w:rStyle w:val="a6"/>
          <w:rFonts w:cs="Times New Roman"/>
          <w:color w:val="000000"/>
          <w:szCs w:val="20"/>
          <w:shd w:val="clear" w:color="auto" w:fill="FFFFFF"/>
          <w:lang w:val="en-US"/>
        </w:rPr>
        <w:t>geometry</w:t>
      </w:r>
      <w:r w:rsidRPr="00A82595">
        <w:rPr>
          <w:rStyle w:val="a6"/>
          <w:rFonts w:cs="Times New Roman"/>
          <w:color w:val="000000"/>
          <w:szCs w:val="20"/>
          <w:shd w:val="clear" w:color="auto" w:fill="FFFFFF"/>
        </w:rPr>
        <w:t xml:space="preserve"> </w:t>
      </w:r>
      <w:r w:rsidRPr="00A82595">
        <w:rPr>
          <w:rStyle w:val="a6"/>
          <w:rFonts w:cs="Times New Roman"/>
          <w:color w:val="000000"/>
          <w:szCs w:val="20"/>
          <w:shd w:val="clear" w:color="auto" w:fill="FFFFFF"/>
          <w:lang w:val="en-US"/>
        </w:rPr>
        <w:t>A</w:t>
      </w:r>
      <w:r w:rsidRPr="00A82595">
        <w:rPr>
          <w:rStyle w:val="a6"/>
          <w:rFonts w:cs="Times New Roman"/>
          <w:color w:val="000000"/>
          <w:szCs w:val="20"/>
          <w:shd w:val="clear" w:color="auto" w:fill="FFFFFF"/>
        </w:rPr>
        <w:t xml:space="preserve">, </w:t>
      </w:r>
      <w:r w:rsidRPr="00A82595">
        <w:rPr>
          <w:rStyle w:val="a6"/>
          <w:rFonts w:cs="Times New Roman"/>
          <w:color w:val="000000"/>
          <w:szCs w:val="20"/>
          <w:shd w:val="clear" w:color="auto" w:fill="FFFFFF"/>
          <w:lang w:val="en-US"/>
        </w:rPr>
        <w:t>geometry</w:t>
      </w:r>
      <w:r w:rsidRPr="00A82595">
        <w:rPr>
          <w:rStyle w:val="a6"/>
          <w:rFonts w:cs="Times New Roman"/>
          <w:color w:val="000000"/>
          <w:szCs w:val="20"/>
          <w:shd w:val="clear" w:color="auto" w:fill="FFFFFF"/>
        </w:rPr>
        <w:t xml:space="preserve"> </w:t>
      </w:r>
      <w:r w:rsidRPr="00A82595">
        <w:rPr>
          <w:rStyle w:val="a6"/>
          <w:rFonts w:cs="Times New Roman"/>
          <w:color w:val="000000"/>
          <w:szCs w:val="20"/>
          <w:shd w:val="clear" w:color="auto" w:fill="FFFFFF"/>
          <w:lang w:val="en-US"/>
        </w:rPr>
        <w:t>B</w:t>
      </w:r>
      <w:r w:rsidRPr="00A82595">
        <w:rPr>
          <w:rStyle w:val="a6"/>
          <w:rFonts w:cs="Times New Roman"/>
          <w:color w:val="000000"/>
          <w:szCs w:val="20"/>
          <w:shd w:val="clear" w:color="auto" w:fill="FFFFFF"/>
        </w:rPr>
        <w:t xml:space="preserve">) – </w:t>
      </w:r>
      <w:r w:rsidR="00554EBC" w:rsidRPr="00A82595">
        <w:rPr>
          <w:shd w:val="clear" w:color="auto" w:fill="FFFFFF"/>
        </w:rPr>
        <w:t xml:space="preserve">возвращает 1 (TRUE), если геометрия A находится </w:t>
      </w:r>
      <w:proofErr w:type="spellStart"/>
      <w:r w:rsidR="00554EBC" w:rsidRPr="00A82595">
        <w:rPr>
          <w:shd w:val="clear" w:color="auto" w:fill="FFFFFF"/>
        </w:rPr>
        <w:t>пространственно</w:t>
      </w:r>
      <w:proofErr w:type="spellEnd"/>
      <w:r w:rsidR="00554EBC" w:rsidRPr="00A82595">
        <w:rPr>
          <w:shd w:val="clear" w:color="auto" w:fill="FFFFFF"/>
        </w:rPr>
        <w:t xml:space="preserve"> внутри геометрии B.</w:t>
      </w:r>
    </w:p>
    <w:p w:rsidR="00C40F0B" w:rsidRPr="00A82595" w:rsidRDefault="001E52E1" w:rsidP="00A82595">
      <w:pPr>
        <w:pStyle w:val="a3"/>
        <w:numPr>
          <w:ilvl w:val="0"/>
          <w:numId w:val="8"/>
        </w:numPr>
        <w:rPr>
          <w:sz w:val="40"/>
        </w:rPr>
      </w:pPr>
      <w:proofErr w:type="spellStart"/>
      <w:r w:rsidRPr="00A82595">
        <w:rPr>
          <w:rStyle w:val="a6"/>
          <w:rFonts w:cs="Times New Roman"/>
          <w:color w:val="000000"/>
          <w:szCs w:val="20"/>
          <w:shd w:val="clear" w:color="auto" w:fill="FFFFFF"/>
        </w:rPr>
        <w:t>ST_Centroid</w:t>
      </w:r>
      <w:proofErr w:type="spellEnd"/>
      <w:r w:rsidRPr="00A82595">
        <w:rPr>
          <w:rStyle w:val="a6"/>
          <w:rFonts w:cs="Times New Roman"/>
          <w:color w:val="000000"/>
          <w:szCs w:val="20"/>
          <w:shd w:val="clear" w:color="auto" w:fill="FFFFFF"/>
        </w:rPr>
        <w:t>(</w:t>
      </w:r>
      <w:proofErr w:type="spellStart"/>
      <w:r w:rsidRPr="00A82595">
        <w:rPr>
          <w:rStyle w:val="a6"/>
          <w:rFonts w:cs="Times New Roman"/>
          <w:color w:val="000000"/>
          <w:szCs w:val="20"/>
          <w:shd w:val="clear" w:color="auto" w:fill="FFFFFF"/>
        </w:rPr>
        <w:t>geometry</w:t>
      </w:r>
      <w:proofErr w:type="spellEnd"/>
      <w:r w:rsidRPr="00A82595">
        <w:rPr>
          <w:rStyle w:val="a6"/>
          <w:rFonts w:cs="Times New Roman"/>
          <w:color w:val="000000"/>
          <w:szCs w:val="20"/>
          <w:shd w:val="clear" w:color="auto" w:fill="FFFFFF"/>
        </w:rPr>
        <w:t xml:space="preserve">) – </w:t>
      </w:r>
      <w:r w:rsidR="001332CC" w:rsidRPr="00A82595">
        <w:rPr>
          <w:rStyle w:val="a6"/>
          <w:rFonts w:cs="Times New Roman"/>
          <w:b w:val="0"/>
          <w:color w:val="000000"/>
          <w:szCs w:val="20"/>
          <w:shd w:val="clear" w:color="auto" w:fill="FFFFFF"/>
        </w:rPr>
        <w:t>в</w:t>
      </w:r>
      <w:r w:rsidR="001332CC" w:rsidRPr="00A82595">
        <w:rPr>
          <w:shd w:val="clear" w:color="auto" w:fill="FFFFFF"/>
        </w:rPr>
        <w:t xml:space="preserve">озвращает точку - </w:t>
      </w:r>
      <w:proofErr w:type="spellStart"/>
      <w:r w:rsidR="001332CC" w:rsidRPr="00A82595">
        <w:rPr>
          <w:shd w:val="clear" w:color="auto" w:fill="FFFFFF"/>
        </w:rPr>
        <w:t>центроид</w:t>
      </w:r>
      <w:proofErr w:type="spellEnd"/>
      <w:r w:rsidR="001332CC" w:rsidRPr="00A82595">
        <w:rPr>
          <w:shd w:val="clear" w:color="auto" w:fill="FFFFFF"/>
        </w:rPr>
        <w:t xml:space="preserve"> геометрии.</w:t>
      </w:r>
    </w:p>
    <w:p w:rsidR="00035E9E" w:rsidRPr="00A82595" w:rsidRDefault="00E0502F" w:rsidP="00A82595">
      <w:pPr>
        <w:pStyle w:val="a3"/>
        <w:numPr>
          <w:ilvl w:val="0"/>
          <w:numId w:val="8"/>
        </w:numPr>
        <w:rPr>
          <w:sz w:val="40"/>
        </w:rPr>
      </w:pPr>
      <w:proofErr w:type="spellStart"/>
      <w:r w:rsidRPr="00A82595">
        <w:rPr>
          <w:rStyle w:val="a6"/>
          <w:rFonts w:cs="Times New Roman"/>
          <w:color w:val="000000"/>
          <w:szCs w:val="20"/>
          <w:shd w:val="clear" w:color="auto" w:fill="FFFFFF"/>
        </w:rPr>
        <w:t>ST_Length</w:t>
      </w:r>
      <w:proofErr w:type="spellEnd"/>
      <w:r w:rsidRPr="00A82595">
        <w:rPr>
          <w:rStyle w:val="a6"/>
          <w:rFonts w:cs="Times New Roman"/>
          <w:color w:val="000000"/>
          <w:szCs w:val="20"/>
          <w:shd w:val="clear" w:color="auto" w:fill="FFFFFF"/>
        </w:rPr>
        <w:t>(</w:t>
      </w:r>
      <w:proofErr w:type="spellStart"/>
      <w:r w:rsidRPr="00A82595">
        <w:rPr>
          <w:rStyle w:val="a6"/>
          <w:rFonts w:cs="Times New Roman"/>
          <w:color w:val="000000"/>
          <w:szCs w:val="20"/>
          <w:shd w:val="clear" w:color="auto" w:fill="FFFFFF"/>
        </w:rPr>
        <w:t>geometry</w:t>
      </w:r>
      <w:proofErr w:type="spellEnd"/>
      <w:r w:rsidRPr="00A82595">
        <w:rPr>
          <w:rStyle w:val="a6"/>
          <w:rFonts w:cs="Times New Roman"/>
          <w:color w:val="000000"/>
          <w:szCs w:val="20"/>
          <w:shd w:val="clear" w:color="auto" w:fill="FFFFFF"/>
        </w:rPr>
        <w:t xml:space="preserve">) – </w:t>
      </w:r>
      <w:r w:rsidRPr="00A82595">
        <w:rPr>
          <w:shd w:val="clear" w:color="auto" w:fill="FFFFFF"/>
        </w:rPr>
        <w:t>возвращает длину кривой в соответствующей ей системе координат.</w:t>
      </w:r>
    </w:p>
    <w:p w:rsidR="003817FC" w:rsidRPr="00A82595" w:rsidRDefault="00402202" w:rsidP="00A82595">
      <w:pPr>
        <w:pStyle w:val="a3"/>
        <w:numPr>
          <w:ilvl w:val="0"/>
          <w:numId w:val="8"/>
        </w:numPr>
        <w:rPr>
          <w:sz w:val="40"/>
        </w:rPr>
      </w:pPr>
      <w:r w:rsidRPr="00A82595">
        <w:rPr>
          <w:rStyle w:val="a6"/>
          <w:rFonts w:cs="Times New Roman"/>
          <w:color w:val="000000"/>
          <w:szCs w:val="20"/>
          <w:shd w:val="clear" w:color="auto" w:fill="FFFFFF"/>
          <w:lang w:val="en-US"/>
        </w:rPr>
        <w:t>ST</w:t>
      </w:r>
      <w:r w:rsidRPr="00A82595">
        <w:rPr>
          <w:rStyle w:val="a6"/>
          <w:rFonts w:cs="Times New Roman"/>
          <w:color w:val="000000"/>
          <w:szCs w:val="20"/>
          <w:shd w:val="clear" w:color="auto" w:fill="FFFFFF"/>
        </w:rPr>
        <w:t>_</w:t>
      </w:r>
      <w:proofErr w:type="gramStart"/>
      <w:r w:rsidRPr="00A82595">
        <w:rPr>
          <w:rStyle w:val="a6"/>
          <w:rFonts w:cs="Times New Roman"/>
          <w:color w:val="000000"/>
          <w:szCs w:val="20"/>
          <w:shd w:val="clear" w:color="auto" w:fill="FFFFFF"/>
          <w:lang w:val="en-US"/>
        </w:rPr>
        <w:t>Buffer</w:t>
      </w:r>
      <w:r w:rsidRPr="00A82595">
        <w:rPr>
          <w:rStyle w:val="a6"/>
          <w:rFonts w:cs="Times New Roman"/>
          <w:color w:val="000000"/>
          <w:szCs w:val="20"/>
          <w:shd w:val="clear" w:color="auto" w:fill="FFFFFF"/>
        </w:rPr>
        <w:t>(</w:t>
      </w:r>
      <w:proofErr w:type="gramEnd"/>
      <w:r w:rsidRPr="00A82595">
        <w:rPr>
          <w:rStyle w:val="a6"/>
          <w:rFonts w:cs="Times New Roman"/>
          <w:color w:val="000000"/>
          <w:szCs w:val="20"/>
          <w:shd w:val="clear" w:color="auto" w:fill="FFFFFF"/>
          <w:lang w:val="en-US"/>
        </w:rPr>
        <w:t>geometry</w:t>
      </w:r>
      <w:r w:rsidRPr="00A82595">
        <w:rPr>
          <w:rStyle w:val="a6"/>
          <w:rFonts w:cs="Times New Roman"/>
          <w:color w:val="000000"/>
          <w:szCs w:val="20"/>
          <w:shd w:val="clear" w:color="auto" w:fill="FFFFFF"/>
        </w:rPr>
        <w:t xml:space="preserve">, </w:t>
      </w:r>
      <w:r w:rsidRPr="00A82595">
        <w:rPr>
          <w:rStyle w:val="a6"/>
          <w:rFonts w:cs="Times New Roman"/>
          <w:color w:val="000000"/>
          <w:szCs w:val="20"/>
          <w:shd w:val="clear" w:color="auto" w:fill="FFFFFF"/>
          <w:lang w:val="en-US"/>
        </w:rPr>
        <w:t>double</w:t>
      </w:r>
      <w:r w:rsidRPr="00A82595">
        <w:rPr>
          <w:rStyle w:val="a6"/>
          <w:rFonts w:cs="Times New Roman"/>
          <w:color w:val="000000"/>
          <w:szCs w:val="20"/>
          <w:shd w:val="clear" w:color="auto" w:fill="FFFFFF"/>
        </w:rPr>
        <w:t>, [</w:t>
      </w:r>
      <w:r w:rsidRPr="00A82595">
        <w:rPr>
          <w:rStyle w:val="a6"/>
          <w:rFonts w:cs="Times New Roman"/>
          <w:color w:val="000000"/>
          <w:szCs w:val="20"/>
          <w:shd w:val="clear" w:color="auto" w:fill="FFFFFF"/>
          <w:lang w:val="en-US"/>
        </w:rPr>
        <w:t>integer</w:t>
      </w:r>
      <w:r w:rsidRPr="00A82595">
        <w:rPr>
          <w:rStyle w:val="a6"/>
          <w:rFonts w:cs="Times New Roman"/>
          <w:color w:val="000000"/>
          <w:szCs w:val="20"/>
          <w:shd w:val="clear" w:color="auto" w:fill="FFFFFF"/>
        </w:rPr>
        <w:t xml:space="preserve">]) – </w:t>
      </w:r>
      <w:r w:rsidRPr="00A82595">
        <w:rPr>
          <w:shd w:val="clear" w:color="auto" w:fill="FFFFFF"/>
        </w:rPr>
        <w:t>возвращает геометрию, все точки которой находятся на меньшем или равном расстоянии, чем заданное, от заданной геометрии. Расчеты производятся в пространственной системе координат заданной геометрии. Опциональный третий параметр задает число сегментов, используемых для аппроксимации четверти окружности (по умолчанию - 8).</w:t>
      </w:r>
    </w:p>
    <w:p w:rsidR="004C508B" w:rsidRDefault="00685DD8" w:rsidP="00D67FBF">
      <w:pPr>
        <w:pStyle w:val="1"/>
      </w:pPr>
      <w:bookmarkStart w:id="15" w:name="_Toc422901279"/>
      <w:bookmarkStart w:id="16" w:name="_Toc422901286"/>
      <w:bookmarkStart w:id="17" w:name="_Toc422901288"/>
      <w:bookmarkStart w:id="18" w:name="_Toc440241996"/>
      <w:bookmarkEnd w:id="15"/>
      <w:bookmarkEnd w:id="16"/>
      <w:r>
        <w:lastRenderedPageBreak/>
        <w:t>6</w:t>
      </w:r>
      <w:r w:rsidR="00B8394C">
        <w:t xml:space="preserve"> </w:t>
      </w:r>
      <w:r w:rsidR="004C508B">
        <w:t>Алгоритм работы программы</w:t>
      </w:r>
      <w:bookmarkEnd w:id="17"/>
      <w:r w:rsidR="004C508B">
        <w:t xml:space="preserve"> для управляющего компьютера</w:t>
      </w:r>
      <w:bookmarkEnd w:id="18"/>
    </w:p>
    <w:p w:rsidR="00593A18" w:rsidRDefault="00026FE8" w:rsidP="00593A18">
      <w:pPr>
        <w:pStyle w:val="2"/>
      </w:pPr>
      <w:bookmarkStart w:id="19" w:name="_Toc440241997"/>
      <w:r>
        <w:t xml:space="preserve">6.1 </w:t>
      </w:r>
      <w:r w:rsidR="00E66A14">
        <w:t>Реализация сервера</w:t>
      </w:r>
      <w:bookmarkEnd w:id="19"/>
    </w:p>
    <w:p w:rsidR="007718F1" w:rsidRDefault="00C71BAE" w:rsidP="00862FFD">
      <w:r>
        <w:t xml:space="preserve">Для работы </w:t>
      </w:r>
      <w:r>
        <w:rPr>
          <w:lang w:val="en-US"/>
        </w:rPr>
        <w:t>web</w:t>
      </w:r>
      <w:r w:rsidRPr="00C71BAE">
        <w:t>-</w:t>
      </w:r>
      <w:r>
        <w:t xml:space="preserve">интерфейса ГИС, необходимо обрабатывать </w:t>
      </w:r>
      <w:r w:rsidR="00691146">
        <w:t>запросы,</w:t>
      </w:r>
      <w:r>
        <w:t xml:space="preserve"> </w:t>
      </w:r>
      <w:r w:rsidR="00011534">
        <w:t xml:space="preserve">отправляемые </w:t>
      </w:r>
      <w:r>
        <w:t>пользовател</w:t>
      </w:r>
      <w:r w:rsidR="00011534">
        <w:t>ем</w:t>
      </w:r>
      <w:r>
        <w:t xml:space="preserve">. </w:t>
      </w:r>
      <w:r w:rsidR="00485B0F">
        <w:t>Для этого на главном сервере МРП, необходимо</w:t>
      </w:r>
      <w:r w:rsidR="000060C6">
        <w:t xml:space="preserve"> добавить обработчик</w:t>
      </w:r>
      <w:r w:rsidR="00485B0F">
        <w:t xml:space="preserve"> запросов</w:t>
      </w:r>
      <w:r w:rsidR="000060C6">
        <w:t xml:space="preserve"> на получение текущего местоположения МРП и построение нового пути</w:t>
      </w:r>
      <w:r w:rsidR="00DE4512">
        <w:t xml:space="preserve">. </w:t>
      </w:r>
      <w:r w:rsidR="00DE4512" w:rsidRPr="00DE4512">
        <w:t>Для реализации сервера будет достаточно</w:t>
      </w:r>
      <w:r w:rsidR="00DE4512">
        <w:t xml:space="preserve"> использовать «класс-заготовку»</w:t>
      </w:r>
      <w:r w:rsidR="004234B7">
        <w:t xml:space="preserve"> -</w:t>
      </w:r>
      <w:r w:rsidR="00DE4512">
        <w:t xml:space="preserve"> </w:t>
      </w:r>
      <w:proofErr w:type="spellStart"/>
      <w:r w:rsidR="00DE4512" w:rsidRPr="00DE4512">
        <w:t>BaseHTTPRequestHandler</w:t>
      </w:r>
      <w:proofErr w:type="spellEnd"/>
      <w:r w:rsidR="00DE4512" w:rsidRPr="00DE4512">
        <w:t xml:space="preserve">. Этот класс может использоваться как базовый для реализации собственного обработчика запросов, действующего в составе сервера HTTP. После того как клиент установит соединение и HTTP-заголовки его запроса будут проанализированы, выполняется попытка вызвать метод вида </w:t>
      </w:r>
      <w:proofErr w:type="spellStart"/>
      <w:r w:rsidR="00DE4512" w:rsidRPr="00DE4512">
        <w:t>do_REQUEST</w:t>
      </w:r>
      <w:proofErr w:type="spellEnd"/>
      <w:r w:rsidR="00DE4512" w:rsidRPr="00DE4512">
        <w:t xml:space="preserve">, имя которого определяется исходя из типа запроса: для обработки GET-запроса типа будет вызван метод </w:t>
      </w:r>
      <w:proofErr w:type="spellStart"/>
      <w:r w:rsidR="00DE4512" w:rsidRPr="00DE4512">
        <w:t>do_</w:t>
      </w:r>
      <w:proofErr w:type="gramStart"/>
      <w:r w:rsidR="00DE4512" w:rsidRPr="00DE4512">
        <w:t>GET</w:t>
      </w:r>
      <w:proofErr w:type="spellEnd"/>
      <w:r w:rsidR="00DE4512" w:rsidRPr="00DE4512">
        <w:t>(</w:t>
      </w:r>
      <w:proofErr w:type="gramEnd"/>
      <w:r w:rsidR="00DE4512" w:rsidRPr="00DE4512">
        <w:t xml:space="preserve">), для обработки POST-запроса – метод </w:t>
      </w:r>
      <w:proofErr w:type="spellStart"/>
      <w:r w:rsidR="00DE4512" w:rsidRPr="00DE4512">
        <w:t>do_POST</w:t>
      </w:r>
      <w:proofErr w:type="spellEnd"/>
      <w:r w:rsidR="00DE4512" w:rsidRPr="00DE4512">
        <w:t>() и так далее. По умолчанию этот класс ничего не делает, и предполагается, что эти методы должны быть переопределены в подклассах.</w:t>
      </w:r>
      <w:r w:rsidR="00862FFD">
        <w:t xml:space="preserve"> Д</w:t>
      </w:r>
      <w:r w:rsidR="00066602">
        <w:t>ля этого был</w:t>
      </w:r>
      <w:r w:rsidR="00E77D5C">
        <w:t>и</w:t>
      </w:r>
      <w:r w:rsidR="00066602">
        <w:t xml:space="preserve"> создан</w:t>
      </w:r>
      <w:r w:rsidR="00E77D5C">
        <w:t>ы</w:t>
      </w:r>
      <w:r w:rsidR="00066602">
        <w:t xml:space="preserve"> </w:t>
      </w:r>
      <w:r w:rsidR="00E77D5C">
        <w:t xml:space="preserve">соответствующие методы, включенные в </w:t>
      </w:r>
      <w:r w:rsidR="00066602">
        <w:t xml:space="preserve">класс </w:t>
      </w:r>
      <w:proofErr w:type="spellStart"/>
      <w:proofErr w:type="gramStart"/>
      <w:r w:rsidR="00066602" w:rsidRPr="00066602">
        <w:t>GISRequestHandler</w:t>
      </w:r>
      <w:proofErr w:type="spellEnd"/>
      <w:r w:rsidR="00066602" w:rsidRPr="00066602">
        <w:t>(</w:t>
      </w:r>
      <w:proofErr w:type="gramEnd"/>
      <w:r w:rsidR="00066602" w:rsidRPr="00066602">
        <w:t>)</w:t>
      </w:r>
      <w:r w:rsidR="00E77D5C">
        <w:t xml:space="preserve"> изображенный</w:t>
      </w:r>
      <w:r w:rsidR="005F739B">
        <w:t xml:space="preserve"> на </w:t>
      </w:r>
      <w:r w:rsidR="005F739B" w:rsidRPr="00097692">
        <w:t xml:space="preserve">рисунке </w:t>
      </w:r>
      <w:r w:rsidR="00097692" w:rsidRPr="00097692">
        <w:t>2</w:t>
      </w:r>
      <w:r w:rsidR="00F1030E">
        <w:t>.</w:t>
      </w:r>
    </w:p>
    <w:p w:rsidR="00F1030E" w:rsidRPr="00E76A66" w:rsidRDefault="00F756C9" w:rsidP="00F1030E">
      <w:pPr>
        <w:suppressAutoHyphens w:val="0"/>
        <w:jc w:val="center"/>
        <w:rPr>
          <w:lang w:val="en-US"/>
        </w:rPr>
      </w:pPr>
      <w:r>
        <w:object w:dxaOrig="4852" w:dyaOrig="28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1.8pt;height:141.3pt" o:ole="">
            <v:imagedata r:id="rId9" o:title=""/>
          </v:shape>
          <o:OLEObject Type="Embed" ProgID="Visio.Drawing.11" ShapeID="_x0000_i1025" DrawAspect="Content" ObjectID="_1514013068" r:id="rId10"/>
        </w:object>
      </w:r>
    </w:p>
    <w:p w:rsidR="00F1030E" w:rsidRPr="005A5DC8" w:rsidRDefault="00F1030E" w:rsidP="00F1030E">
      <w:pPr>
        <w:suppressAutoHyphens w:val="0"/>
        <w:jc w:val="center"/>
      </w:pPr>
      <w:r w:rsidRPr="0046560D">
        <w:t>Рисунок</w:t>
      </w:r>
      <w:r w:rsidRPr="005A5DC8">
        <w:t xml:space="preserve"> </w:t>
      </w:r>
      <w:r w:rsidR="00097692" w:rsidRPr="002F5FFC">
        <w:t>2</w:t>
      </w:r>
      <w:r w:rsidRPr="005A5DC8">
        <w:t xml:space="preserve"> – </w:t>
      </w:r>
      <w:r>
        <w:t>Класс</w:t>
      </w:r>
      <w:r w:rsidRPr="005A5DC8">
        <w:t xml:space="preserve"> </w:t>
      </w:r>
      <w:proofErr w:type="spellStart"/>
      <w:proofErr w:type="gramStart"/>
      <w:r w:rsidRPr="00656B26">
        <w:rPr>
          <w:lang w:val="en-US"/>
        </w:rPr>
        <w:t>GISRequestHandler</w:t>
      </w:r>
      <w:proofErr w:type="spellEnd"/>
      <w:r w:rsidRPr="005A5DC8">
        <w:t>(</w:t>
      </w:r>
      <w:proofErr w:type="gramEnd"/>
      <w:r w:rsidRPr="005A5DC8">
        <w:t>)</w:t>
      </w:r>
    </w:p>
    <w:p w:rsidR="00F1030E" w:rsidRPr="005A5DC8" w:rsidRDefault="00656B26" w:rsidP="00593A18">
      <w:r>
        <w:t>Ниже</w:t>
      </w:r>
      <w:r w:rsidRPr="005A5DC8">
        <w:t xml:space="preserve"> </w:t>
      </w:r>
      <w:r>
        <w:t>приведен</w:t>
      </w:r>
      <w:r w:rsidR="009F6997">
        <w:t>о</w:t>
      </w:r>
      <w:r w:rsidRPr="005A5DC8">
        <w:t xml:space="preserve"> </w:t>
      </w:r>
      <w:r>
        <w:t>описание</w:t>
      </w:r>
      <w:r w:rsidRPr="005A5DC8">
        <w:t xml:space="preserve"> </w:t>
      </w:r>
      <w:r>
        <w:t>функций</w:t>
      </w:r>
      <w:r w:rsidRPr="005A5DC8">
        <w:t>:</w:t>
      </w:r>
    </w:p>
    <w:p w:rsidR="00F756C9" w:rsidRDefault="00B93837" w:rsidP="00405217">
      <w:pPr>
        <w:pStyle w:val="a3"/>
        <w:numPr>
          <w:ilvl w:val="0"/>
          <w:numId w:val="17"/>
        </w:numPr>
      </w:pPr>
      <w:r w:rsidRPr="00405217">
        <w:rPr>
          <w:i/>
          <w:lang w:val="en-US"/>
        </w:rPr>
        <w:t>load</w:t>
      </w:r>
      <w:r w:rsidRPr="00405217">
        <w:rPr>
          <w:i/>
        </w:rPr>
        <w:t>_</w:t>
      </w:r>
      <w:proofErr w:type="spellStart"/>
      <w:r w:rsidRPr="00405217">
        <w:rPr>
          <w:i/>
          <w:lang w:val="en-US"/>
        </w:rPr>
        <w:t>str</w:t>
      </w:r>
      <w:proofErr w:type="spellEnd"/>
      <w:r w:rsidRPr="00405217">
        <w:rPr>
          <w:i/>
        </w:rPr>
        <w:t>(</w:t>
      </w:r>
      <w:r w:rsidRPr="00405217">
        <w:rPr>
          <w:i/>
          <w:lang w:val="en-US"/>
        </w:rPr>
        <w:t>self</w:t>
      </w:r>
      <w:r w:rsidRPr="00405217">
        <w:rPr>
          <w:i/>
        </w:rPr>
        <w:t xml:space="preserve">, </w:t>
      </w:r>
      <w:r w:rsidRPr="00405217">
        <w:rPr>
          <w:i/>
          <w:lang w:val="en-US"/>
        </w:rPr>
        <w:t>data</w:t>
      </w:r>
      <w:r w:rsidRPr="00405217">
        <w:rPr>
          <w:i/>
        </w:rPr>
        <w:t xml:space="preserve">) – </w:t>
      </w:r>
      <w:r w:rsidRPr="00B93837">
        <w:t>отправка строки</w:t>
      </w:r>
      <w:r w:rsidR="004E77B9">
        <w:t xml:space="preserve"> </w:t>
      </w:r>
      <w:r w:rsidR="004E77B9" w:rsidRPr="00405217">
        <w:rPr>
          <w:i/>
          <w:lang w:val="en-US"/>
        </w:rPr>
        <w:t>data</w:t>
      </w:r>
      <w:r w:rsidRPr="00B93837">
        <w:t xml:space="preserve"> клиенту в кодировке '</w:t>
      </w:r>
      <w:proofErr w:type="spellStart"/>
      <w:r w:rsidRPr="00405217">
        <w:rPr>
          <w:lang w:val="en-US"/>
        </w:rPr>
        <w:t>utf</w:t>
      </w:r>
      <w:proofErr w:type="spellEnd"/>
      <w:r w:rsidRPr="00B93837">
        <w:t>-8'</w:t>
      </w:r>
    </w:p>
    <w:p w:rsidR="00B93837" w:rsidRPr="00405217" w:rsidRDefault="00B93837" w:rsidP="00405217">
      <w:pPr>
        <w:pStyle w:val="a3"/>
        <w:numPr>
          <w:ilvl w:val="0"/>
          <w:numId w:val="17"/>
        </w:numPr>
        <w:rPr>
          <w:lang w:val="en-US"/>
        </w:rPr>
      </w:pPr>
      <w:r w:rsidRPr="00405217">
        <w:rPr>
          <w:i/>
          <w:lang w:val="en-US"/>
        </w:rPr>
        <w:t>to</w:t>
      </w:r>
      <w:r w:rsidRPr="00405217">
        <w:rPr>
          <w:i/>
        </w:rPr>
        <w:t>_</w:t>
      </w:r>
      <w:proofErr w:type="spellStart"/>
      <w:r w:rsidRPr="00405217">
        <w:rPr>
          <w:i/>
          <w:lang w:val="en-US"/>
        </w:rPr>
        <w:t>json</w:t>
      </w:r>
      <w:proofErr w:type="spellEnd"/>
      <w:r w:rsidRPr="00405217">
        <w:rPr>
          <w:i/>
        </w:rPr>
        <w:t>(</w:t>
      </w:r>
      <w:r w:rsidRPr="00405217">
        <w:rPr>
          <w:i/>
          <w:lang w:val="en-US"/>
        </w:rPr>
        <w:t>self</w:t>
      </w:r>
      <w:r w:rsidRPr="00405217">
        <w:rPr>
          <w:i/>
        </w:rPr>
        <w:t xml:space="preserve">, </w:t>
      </w:r>
      <w:r w:rsidRPr="00405217">
        <w:rPr>
          <w:i/>
          <w:lang w:val="en-US"/>
        </w:rPr>
        <w:t>data</w:t>
      </w:r>
      <w:r w:rsidRPr="00405217">
        <w:rPr>
          <w:i/>
        </w:rPr>
        <w:t>)</w:t>
      </w:r>
      <w:r>
        <w:t xml:space="preserve"> – </w:t>
      </w:r>
      <w:r w:rsidRPr="00B93837">
        <w:t>отправка клиенту JSON строки</w:t>
      </w:r>
      <w:r w:rsidR="004E77B9" w:rsidRPr="00405217">
        <w:rPr>
          <w:lang w:val="en-US"/>
        </w:rPr>
        <w:t xml:space="preserve"> </w:t>
      </w:r>
      <w:r w:rsidR="004E77B9" w:rsidRPr="00405217">
        <w:rPr>
          <w:i/>
          <w:lang w:val="en-US"/>
        </w:rPr>
        <w:t>data</w:t>
      </w:r>
    </w:p>
    <w:p w:rsidR="004A7440" w:rsidRPr="00405217" w:rsidRDefault="0023212B" w:rsidP="00405217">
      <w:pPr>
        <w:pStyle w:val="a3"/>
        <w:numPr>
          <w:ilvl w:val="0"/>
          <w:numId w:val="17"/>
        </w:numPr>
        <w:rPr>
          <w:lang w:val="en-US"/>
        </w:rPr>
      </w:pPr>
      <w:proofErr w:type="spellStart"/>
      <w:r w:rsidRPr="00405217">
        <w:rPr>
          <w:i/>
          <w:lang w:val="en-US"/>
        </w:rPr>
        <w:t>do_GET</w:t>
      </w:r>
      <w:proofErr w:type="spellEnd"/>
      <w:r w:rsidRPr="00405217">
        <w:rPr>
          <w:i/>
          <w:lang w:val="en-US"/>
        </w:rPr>
        <w:t xml:space="preserve">(self) – </w:t>
      </w:r>
      <w:r w:rsidR="00C76CC2">
        <w:t>о</w:t>
      </w:r>
      <w:proofErr w:type="spellStart"/>
      <w:r w:rsidR="00617F8A" w:rsidRPr="00405217">
        <w:rPr>
          <w:lang w:val="en-US"/>
        </w:rPr>
        <w:t>бработчик</w:t>
      </w:r>
      <w:proofErr w:type="spellEnd"/>
      <w:r w:rsidR="00617F8A" w:rsidRPr="00405217">
        <w:rPr>
          <w:lang w:val="en-US"/>
        </w:rPr>
        <w:t xml:space="preserve"> GET </w:t>
      </w:r>
      <w:proofErr w:type="spellStart"/>
      <w:r w:rsidR="00A251C9" w:rsidRPr="00405217">
        <w:rPr>
          <w:lang w:val="en-US"/>
        </w:rPr>
        <w:t>запросов</w:t>
      </w:r>
      <w:proofErr w:type="spellEnd"/>
    </w:p>
    <w:p w:rsidR="00C71BAE" w:rsidRPr="00405217" w:rsidRDefault="00C55A01" w:rsidP="00405217">
      <w:pPr>
        <w:pStyle w:val="a3"/>
        <w:numPr>
          <w:ilvl w:val="0"/>
          <w:numId w:val="17"/>
        </w:numPr>
        <w:rPr>
          <w:lang w:val="en-US"/>
        </w:rPr>
      </w:pPr>
      <w:proofErr w:type="spellStart"/>
      <w:r w:rsidRPr="00405217">
        <w:rPr>
          <w:i/>
          <w:lang w:val="en-US"/>
        </w:rPr>
        <w:lastRenderedPageBreak/>
        <w:t>do_POST</w:t>
      </w:r>
      <w:proofErr w:type="spellEnd"/>
      <w:r w:rsidRPr="00405217">
        <w:rPr>
          <w:i/>
          <w:lang w:val="en-US"/>
        </w:rPr>
        <w:t>(self)</w:t>
      </w:r>
      <w:r w:rsidR="00C71BAE" w:rsidRPr="00405217">
        <w:rPr>
          <w:lang w:val="en-US"/>
        </w:rPr>
        <w:t xml:space="preserve"> </w:t>
      </w:r>
      <w:r w:rsidR="00C76CC2" w:rsidRPr="00405217">
        <w:rPr>
          <w:lang w:val="en-US"/>
        </w:rPr>
        <w:t xml:space="preserve">– </w:t>
      </w:r>
      <w:proofErr w:type="spellStart"/>
      <w:r w:rsidR="00C76CC2" w:rsidRPr="00405217">
        <w:rPr>
          <w:lang w:val="en-US"/>
        </w:rPr>
        <w:t>обработчик</w:t>
      </w:r>
      <w:proofErr w:type="spellEnd"/>
      <w:r w:rsidR="00C76CC2" w:rsidRPr="00405217">
        <w:rPr>
          <w:lang w:val="en-US"/>
        </w:rPr>
        <w:t xml:space="preserve"> POST </w:t>
      </w:r>
      <w:proofErr w:type="spellStart"/>
      <w:r w:rsidR="00C76CC2" w:rsidRPr="00405217">
        <w:rPr>
          <w:lang w:val="en-US"/>
        </w:rPr>
        <w:t>запросов</w:t>
      </w:r>
      <w:proofErr w:type="spellEnd"/>
    </w:p>
    <w:p w:rsidR="00A251C9" w:rsidRPr="00670F34" w:rsidRDefault="00814286" w:rsidP="00405217">
      <w:pPr>
        <w:pStyle w:val="a3"/>
        <w:numPr>
          <w:ilvl w:val="0"/>
          <w:numId w:val="17"/>
        </w:numPr>
        <w:rPr>
          <w:lang w:val="en-US"/>
        </w:rPr>
      </w:pPr>
      <w:proofErr w:type="spellStart"/>
      <w:r w:rsidRPr="00405217">
        <w:rPr>
          <w:i/>
          <w:lang w:val="en-US"/>
        </w:rPr>
        <w:t>process_gis_URLs</w:t>
      </w:r>
      <w:proofErr w:type="spellEnd"/>
      <w:r w:rsidRPr="00405217">
        <w:rPr>
          <w:i/>
          <w:lang w:val="en-US"/>
        </w:rPr>
        <w:t>(self, path, data = None)</w:t>
      </w:r>
      <w:r w:rsidRPr="00405217">
        <w:rPr>
          <w:lang w:val="en-US"/>
        </w:rPr>
        <w:t xml:space="preserve"> – </w:t>
      </w:r>
      <w:r w:rsidR="00065EBA" w:rsidRPr="00065EBA">
        <w:t>обработчик</w:t>
      </w:r>
      <w:r w:rsidR="00065EBA" w:rsidRPr="00405217">
        <w:rPr>
          <w:lang w:val="en-US"/>
        </w:rPr>
        <w:t xml:space="preserve"> </w:t>
      </w:r>
      <w:r w:rsidR="0027772A" w:rsidRPr="00405217">
        <w:rPr>
          <w:lang w:val="en-US"/>
        </w:rPr>
        <w:t>URL</w:t>
      </w:r>
      <w:r w:rsidR="00EF5B31" w:rsidRPr="000742D9">
        <w:rPr>
          <w:lang w:val="en-US"/>
        </w:rPr>
        <w:t>-</w:t>
      </w:r>
      <w:r w:rsidR="002C558D">
        <w:t>адрес</w:t>
      </w:r>
      <w:r w:rsidR="002C558D">
        <w:rPr>
          <w:lang w:val="en-US"/>
        </w:rPr>
        <w:t xml:space="preserve">а </w:t>
      </w:r>
      <w:r w:rsidR="002C558D" w:rsidRPr="00405217">
        <w:rPr>
          <w:i/>
          <w:lang w:val="en-US"/>
        </w:rPr>
        <w:t>path</w:t>
      </w:r>
    </w:p>
    <w:p w:rsidR="00405217" w:rsidRDefault="004907F1" w:rsidP="00071FA2">
      <w:r>
        <w:t xml:space="preserve">На </w:t>
      </w:r>
      <w:r w:rsidRPr="00744637">
        <w:t xml:space="preserve">рисунке </w:t>
      </w:r>
      <w:r w:rsidR="00744637" w:rsidRPr="00744637">
        <w:t>3</w:t>
      </w:r>
      <w:r>
        <w:t xml:space="preserve"> изображены алгоритмы отправки клиенту обычной строки и </w:t>
      </w:r>
      <w:r>
        <w:rPr>
          <w:lang w:val="en-US"/>
        </w:rPr>
        <w:t>JSON</w:t>
      </w:r>
      <w:r w:rsidRPr="004907F1">
        <w:t xml:space="preserve"> </w:t>
      </w:r>
      <w:r>
        <w:t>строки. Э</w:t>
      </w:r>
      <w:r w:rsidR="00242D06">
        <w:t>ти два алгоритма схожи, при успешном соединении клиенту отправляется код ответа –</w:t>
      </w:r>
      <w:r w:rsidR="004C527E">
        <w:t xml:space="preserve"> информация о том, что запрашиваемая страница была обнаружена (код 200: </w:t>
      </w:r>
      <w:r w:rsidR="004C527E">
        <w:rPr>
          <w:lang w:val="en-US"/>
        </w:rPr>
        <w:t>HTTP</w:t>
      </w:r>
      <w:r w:rsidR="004C527E" w:rsidRPr="004C527E">
        <w:t>/</w:t>
      </w:r>
      <w:r w:rsidR="004C527E">
        <w:rPr>
          <w:lang w:val="en-US"/>
        </w:rPr>
        <w:t>ok</w:t>
      </w:r>
      <w:r w:rsidR="004C527E">
        <w:t>)</w:t>
      </w:r>
      <w:r w:rsidR="00071FA2">
        <w:t xml:space="preserve">. </w:t>
      </w:r>
      <w:r w:rsidR="00071FA2" w:rsidRPr="00071FA2">
        <w:t xml:space="preserve">Затем необходимо отправить </w:t>
      </w:r>
      <w:proofErr w:type="spellStart"/>
      <w:r w:rsidR="00071FA2" w:rsidRPr="00071FA2">
        <w:t>эскейп</w:t>
      </w:r>
      <w:r w:rsidR="00071FA2">
        <w:t>-</w:t>
      </w:r>
      <w:r w:rsidR="00071FA2" w:rsidRPr="00071FA2">
        <w:t>посдедовательность</w:t>
      </w:r>
      <w:proofErr w:type="spellEnd"/>
      <w:r w:rsidR="00071FA2" w:rsidRPr="00071FA2">
        <w:t>, которая свидетельствует о завершении заголовка ответа</w:t>
      </w:r>
      <w:r w:rsidR="00071FA2">
        <w:t xml:space="preserve">, </w:t>
      </w:r>
      <w:r>
        <w:t xml:space="preserve">однако при отправке </w:t>
      </w:r>
      <w:r>
        <w:rPr>
          <w:lang w:val="en-US"/>
        </w:rPr>
        <w:t>JSON</w:t>
      </w:r>
      <w:r>
        <w:t xml:space="preserve"> строки, необходимо дополнительно отправить </w:t>
      </w:r>
      <w:r>
        <w:rPr>
          <w:lang w:val="en-US"/>
        </w:rPr>
        <w:t>http</w:t>
      </w:r>
      <w:r w:rsidRPr="004907F1">
        <w:t>-</w:t>
      </w:r>
      <w:r>
        <w:t>заголовок, указывающий, на</w:t>
      </w:r>
      <w:r w:rsidR="00E738B9" w:rsidRPr="00E738B9">
        <w:t xml:space="preserve"> </w:t>
      </w:r>
      <w:r w:rsidR="00E738B9">
        <w:t xml:space="preserve">тип содержимого ответа </w:t>
      </w:r>
      <w:proofErr w:type="gramStart"/>
      <w:r w:rsidR="00E738B9">
        <w:t>(</w:t>
      </w:r>
      <w:r w:rsidR="00E738B9" w:rsidRPr="00E738B9">
        <w:t xml:space="preserve"> '</w:t>
      </w:r>
      <w:proofErr w:type="spellStart"/>
      <w:proofErr w:type="gramEnd"/>
      <w:r w:rsidR="00E738B9" w:rsidRPr="00E738B9">
        <w:t>application</w:t>
      </w:r>
      <w:proofErr w:type="spellEnd"/>
      <w:r w:rsidR="00E738B9" w:rsidRPr="00E738B9">
        <w:t>/</w:t>
      </w:r>
      <w:proofErr w:type="spellStart"/>
      <w:r w:rsidR="00E738B9" w:rsidRPr="00E738B9">
        <w:t>json</w:t>
      </w:r>
      <w:proofErr w:type="spellEnd"/>
      <w:r w:rsidR="00E738B9" w:rsidRPr="00E738B9">
        <w:t>'</w:t>
      </w:r>
      <w:r w:rsidR="00E738B9">
        <w:t>), отправляемого клиенту</w:t>
      </w:r>
      <w:r>
        <w:t>.</w:t>
      </w:r>
    </w:p>
    <w:p w:rsidR="00E802BC" w:rsidRPr="00FF7BF3" w:rsidRDefault="00E802BC" w:rsidP="00A547B4">
      <w:pPr>
        <w:rPr>
          <w:lang w:val="en-US"/>
        </w:rPr>
      </w:pPr>
      <w:r>
        <w:t xml:space="preserve">Также следует обратить внимание на атрибут </w:t>
      </w:r>
      <w:proofErr w:type="spellStart"/>
      <w:r>
        <w:t>wfile</w:t>
      </w:r>
      <w:proofErr w:type="spellEnd"/>
      <w:r>
        <w:t xml:space="preserve"> класса </w:t>
      </w:r>
      <w:proofErr w:type="spellStart"/>
      <w:r>
        <w:t>BaseHTTPRequestHandler</w:t>
      </w:r>
      <w:proofErr w:type="spellEnd"/>
      <w:r>
        <w:t>. Он представляет собой объект, который реализует поток сервера, транслируемый н</w:t>
      </w:r>
      <w:r w:rsidR="00A547B4">
        <w:t xml:space="preserve">а клиент. Любой вывод в браузер </w:t>
      </w:r>
      <w:r>
        <w:t xml:space="preserve">осуществляется методом </w:t>
      </w:r>
      <w:proofErr w:type="spellStart"/>
      <w:r>
        <w:t>wfile.write</w:t>
      </w:r>
      <w:proofErr w:type="spellEnd"/>
      <w:r>
        <w:t>('</w:t>
      </w:r>
      <w:proofErr w:type="spellStart"/>
      <w:r>
        <w:t>something</w:t>
      </w:r>
      <w:proofErr w:type="spellEnd"/>
      <w:proofErr w:type="gramStart"/>
      <w:r>
        <w:t>'</w:t>
      </w:r>
      <w:r w:rsidR="00FF7BF3">
        <w:t>)</w:t>
      </w:r>
      <w:r w:rsidR="00040A36" w:rsidRPr="00FF7BF3">
        <w:t>[</w:t>
      </w:r>
      <w:proofErr w:type="gramEnd"/>
      <w:r w:rsidR="00FF7BF3" w:rsidRPr="00FF7BF3">
        <w:rPr>
          <w:lang w:val="en-US"/>
        </w:rPr>
        <w:t>12</w:t>
      </w:r>
      <w:r w:rsidR="00040A36" w:rsidRPr="00FF7BF3">
        <w:t>]</w:t>
      </w:r>
      <w:r w:rsidR="00FF7BF3">
        <w:rPr>
          <w:lang w:val="en-US"/>
        </w:rPr>
        <w:t>.</w:t>
      </w:r>
    </w:p>
    <w:p w:rsidR="00405217" w:rsidRPr="00040A36" w:rsidRDefault="00242D06" w:rsidP="005A5DC8">
      <w:pPr>
        <w:jc w:val="center"/>
      </w:pPr>
      <w:r>
        <w:object w:dxaOrig="3486" w:dyaOrig="5244">
          <v:shape id="_x0000_i1026" type="#_x0000_t75" style="width:174.1pt;height:261.65pt" o:ole="">
            <v:imagedata r:id="rId11" o:title=""/>
          </v:shape>
          <o:OLEObject Type="Embed" ProgID="Visio.Drawing.11" ShapeID="_x0000_i1026" DrawAspect="Content" ObjectID="_1514013069" r:id="rId12"/>
        </w:object>
      </w:r>
    </w:p>
    <w:p w:rsidR="00405217" w:rsidRDefault="00FE0378" w:rsidP="00FE0378">
      <w:pPr>
        <w:jc w:val="center"/>
      </w:pPr>
      <w:r w:rsidRPr="0046560D">
        <w:t>Рисунок</w:t>
      </w:r>
      <w:r w:rsidRPr="005A5DC8">
        <w:t xml:space="preserve"> </w:t>
      </w:r>
      <w:r w:rsidR="00744637" w:rsidRPr="00744637">
        <w:t>3</w:t>
      </w:r>
      <w:r w:rsidRPr="005A5DC8">
        <w:t xml:space="preserve"> – </w:t>
      </w:r>
      <w:r w:rsidR="00D326CC">
        <w:t xml:space="preserve">Алгоритмы отправки клиенту обычной строки и </w:t>
      </w:r>
      <w:r w:rsidR="00D326CC">
        <w:rPr>
          <w:lang w:val="en-US"/>
        </w:rPr>
        <w:t>JSON</w:t>
      </w:r>
      <w:r w:rsidR="00D326CC">
        <w:t xml:space="preserve"> строки</w:t>
      </w:r>
    </w:p>
    <w:p w:rsidR="003C6D95" w:rsidRPr="000D2DBA" w:rsidRDefault="00205409" w:rsidP="00676282">
      <w:pPr>
        <w:rPr>
          <w:rStyle w:val="apple-converted-space"/>
        </w:rPr>
      </w:pPr>
      <w:r>
        <w:rPr>
          <w:rStyle w:val="apple-converted-space"/>
        </w:rPr>
        <w:lastRenderedPageBreak/>
        <w:t xml:space="preserve">На </w:t>
      </w:r>
      <w:r w:rsidRPr="005A17A9">
        <w:rPr>
          <w:rStyle w:val="apple-converted-space"/>
        </w:rPr>
        <w:t xml:space="preserve">рисунке </w:t>
      </w:r>
      <w:r w:rsidR="005A17A9" w:rsidRPr="005A17A9">
        <w:rPr>
          <w:rStyle w:val="apple-converted-space"/>
        </w:rPr>
        <w:t>4</w:t>
      </w:r>
      <w:r>
        <w:rPr>
          <w:rStyle w:val="apple-converted-space"/>
        </w:rPr>
        <w:t xml:space="preserve"> </w:t>
      </w:r>
      <w:r w:rsidR="00D074A3">
        <w:rPr>
          <w:rStyle w:val="apple-converted-space"/>
        </w:rPr>
        <w:t xml:space="preserve">показан алгоритм работы функции </w:t>
      </w:r>
      <w:r w:rsidR="00D074A3" w:rsidRPr="00405217">
        <w:rPr>
          <w:i/>
          <w:lang w:val="en-US"/>
        </w:rPr>
        <w:t>process</w:t>
      </w:r>
      <w:r w:rsidR="00D074A3" w:rsidRPr="000D2DBA">
        <w:rPr>
          <w:i/>
        </w:rPr>
        <w:t>_</w:t>
      </w:r>
      <w:proofErr w:type="spellStart"/>
      <w:r w:rsidR="00D074A3" w:rsidRPr="00405217">
        <w:rPr>
          <w:i/>
          <w:lang w:val="en-US"/>
        </w:rPr>
        <w:t>gis</w:t>
      </w:r>
      <w:proofErr w:type="spellEnd"/>
      <w:r w:rsidR="00D074A3" w:rsidRPr="000D2DBA">
        <w:rPr>
          <w:i/>
        </w:rPr>
        <w:t>_</w:t>
      </w:r>
      <w:proofErr w:type="gramStart"/>
      <w:r w:rsidR="00D074A3" w:rsidRPr="00405217">
        <w:rPr>
          <w:i/>
          <w:lang w:val="en-US"/>
        </w:rPr>
        <w:t>URLs</w:t>
      </w:r>
      <w:r w:rsidR="00D074A3">
        <w:rPr>
          <w:i/>
        </w:rPr>
        <w:t>(</w:t>
      </w:r>
      <w:proofErr w:type="gramEnd"/>
      <w:r w:rsidR="00D074A3">
        <w:rPr>
          <w:i/>
        </w:rPr>
        <w:t>)</w:t>
      </w:r>
      <w:r w:rsidR="00D074A3">
        <w:rPr>
          <w:rStyle w:val="apple-converted-space"/>
        </w:rPr>
        <w:t xml:space="preserve">, предназначенной для </w:t>
      </w:r>
      <w:r w:rsidR="000D2DBA">
        <w:rPr>
          <w:rStyle w:val="apple-converted-space"/>
        </w:rPr>
        <w:t xml:space="preserve">обработки </w:t>
      </w:r>
      <w:r w:rsidR="000D2DBA">
        <w:rPr>
          <w:rStyle w:val="apple-converted-space"/>
          <w:lang w:val="en-US"/>
        </w:rPr>
        <w:t>URL</w:t>
      </w:r>
      <w:r w:rsidR="006277C2">
        <w:rPr>
          <w:rStyle w:val="apple-converted-space"/>
        </w:rPr>
        <w:t>-</w:t>
      </w:r>
      <w:r w:rsidR="000D2DBA">
        <w:rPr>
          <w:rStyle w:val="apple-converted-space"/>
        </w:rPr>
        <w:t xml:space="preserve">адресов, </w:t>
      </w:r>
      <w:r w:rsidR="00456277">
        <w:rPr>
          <w:rStyle w:val="apple-converted-space"/>
        </w:rPr>
        <w:t xml:space="preserve">поступающих от </w:t>
      </w:r>
      <w:r w:rsidR="000D2DBA">
        <w:rPr>
          <w:rStyle w:val="apple-converted-space"/>
        </w:rPr>
        <w:t>клиента</w:t>
      </w:r>
      <w:r w:rsidR="00DD3A73">
        <w:rPr>
          <w:rStyle w:val="apple-converted-space"/>
        </w:rPr>
        <w:t xml:space="preserve">. </w:t>
      </w:r>
      <w:r w:rsidR="000742D9">
        <w:rPr>
          <w:rStyle w:val="apple-converted-space"/>
        </w:rPr>
        <w:t xml:space="preserve">Принцип работы этого алгоритма достаточно прост, в зависимости от запроса клиента, на сервере выполняется соответствующая операция, и клиенту отправляется определенный ответ. Если клиент отправит </w:t>
      </w:r>
      <w:r w:rsidR="0043752B">
        <w:rPr>
          <w:rStyle w:val="apple-converted-space"/>
        </w:rPr>
        <w:t>некорректный</w:t>
      </w:r>
      <w:r w:rsidR="000742D9">
        <w:rPr>
          <w:rStyle w:val="apple-converted-space"/>
        </w:rPr>
        <w:t xml:space="preserve"> запрос, то ему в ответ придет сообщение об ошибке.   </w:t>
      </w:r>
    </w:p>
    <w:p w:rsidR="00205409" w:rsidRDefault="00330CC9" w:rsidP="00205409">
      <w:pPr>
        <w:jc w:val="center"/>
        <w:rPr>
          <w:rStyle w:val="apple-converted-space"/>
        </w:rPr>
      </w:pPr>
      <w:r>
        <w:object w:dxaOrig="4419" w:dyaOrig="9155">
          <v:shape id="_x0000_i1027" type="#_x0000_t75" style="width:220.85pt;height:457.25pt" o:ole="">
            <v:imagedata r:id="rId13" o:title=""/>
          </v:shape>
          <o:OLEObject Type="Embed" ProgID="Visio.Drawing.11" ShapeID="_x0000_i1027" DrawAspect="Content" ObjectID="_1514013070" r:id="rId14"/>
        </w:object>
      </w:r>
    </w:p>
    <w:p w:rsidR="00205409" w:rsidRDefault="00632F2D" w:rsidP="00632F2D">
      <w:pPr>
        <w:jc w:val="center"/>
      </w:pPr>
      <w:r w:rsidRPr="0046560D">
        <w:t>Рисунок</w:t>
      </w:r>
      <w:r w:rsidRPr="005A5DC8">
        <w:t xml:space="preserve"> </w:t>
      </w:r>
      <w:r w:rsidR="005A17A9" w:rsidRPr="00321541">
        <w:t>4</w:t>
      </w:r>
      <w:r w:rsidRPr="005A5DC8">
        <w:t xml:space="preserve"> – </w:t>
      </w:r>
      <w:r>
        <w:t>А</w:t>
      </w:r>
      <w:r w:rsidR="007C105C">
        <w:t xml:space="preserve">лгоритм </w:t>
      </w:r>
      <w:r w:rsidR="007C105C" w:rsidRPr="00065EBA">
        <w:t>обработчик</w:t>
      </w:r>
      <w:r w:rsidR="007C105C">
        <w:t>а</w:t>
      </w:r>
      <w:r w:rsidR="007C105C" w:rsidRPr="006277C2">
        <w:t xml:space="preserve"> </w:t>
      </w:r>
      <w:r w:rsidR="007C105C" w:rsidRPr="00405217">
        <w:rPr>
          <w:lang w:val="en-US"/>
        </w:rPr>
        <w:t>URL</w:t>
      </w:r>
      <w:r w:rsidR="006277C2">
        <w:t>-</w:t>
      </w:r>
      <w:r w:rsidR="007C105C">
        <w:t>адресов</w:t>
      </w:r>
    </w:p>
    <w:p w:rsidR="00171BE7" w:rsidRPr="0095796B" w:rsidRDefault="00875869" w:rsidP="0095796B">
      <w:pPr>
        <w:rPr>
          <w:rStyle w:val="apple-converted-space"/>
        </w:rPr>
      </w:pPr>
      <w:r>
        <w:rPr>
          <w:rStyle w:val="apple-converted-space"/>
        </w:rPr>
        <w:t>И в заключении, н</w:t>
      </w:r>
      <w:r w:rsidRPr="00875869">
        <w:rPr>
          <w:rStyle w:val="apple-converted-space"/>
        </w:rPr>
        <w:t xml:space="preserve">еобходимо создать объект класса </w:t>
      </w:r>
      <w:proofErr w:type="spellStart"/>
      <w:r w:rsidRPr="00875869">
        <w:rPr>
          <w:rStyle w:val="apple-converted-space"/>
        </w:rPr>
        <w:t>HTTPServer</w:t>
      </w:r>
      <w:proofErr w:type="spellEnd"/>
      <w:r w:rsidRPr="00875869">
        <w:rPr>
          <w:rStyle w:val="apple-converted-space"/>
        </w:rPr>
        <w:t xml:space="preserve">, передав ему в качестве параметров IP-адрес и порт, на котором будет работать </w:t>
      </w:r>
      <w:proofErr w:type="spellStart"/>
      <w:r w:rsidRPr="00875869">
        <w:rPr>
          <w:rStyle w:val="apple-converted-space"/>
        </w:rPr>
        <w:t>http</w:t>
      </w:r>
      <w:proofErr w:type="spellEnd"/>
      <w:r w:rsidRPr="00875869">
        <w:rPr>
          <w:rStyle w:val="apple-converted-space"/>
        </w:rPr>
        <w:t xml:space="preserve">-сервер, а также наш класс-потомок </w:t>
      </w:r>
      <w:proofErr w:type="spellStart"/>
      <w:r w:rsidRPr="00875869">
        <w:rPr>
          <w:rStyle w:val="apple-converted-space"/>
        </w:rPr>
        <w:t>GISRequestHandler</w:t>
      </w:r>
      <w:proofErr w:type="spellEnd"/>
      <w:r w:rsidRPr="00875869">
        <w:rPr>
          <w:rStyle w:val="apple-converted-space"/>
        </w:rPr>
        <w:t xml:space="preserve">, который собственно и </w:t>
      </w:r>
      <w:r w:rsidRPr="00875869">
        <w:rPr>
          <w:rStyle w:val="apple-converted-space"/>
        </w:rPr>
        <w:lastRenderedPageBreak/>
        <w:t>будет отвечать за обработку запросов к серверу:</w:t>
      </w:r>
      <w:r w:rsidR="0095796B">
        <w:rPr>
          <w:rStyle w:val="apple-converted-space"/>
        </w:rPr>
        <w:t xml:space="preserve"> </w:t>
      </w:r>
      <w:r w:rsidR="00171BE7" w:rsidRPr="00A17941">
        <w:rPr>
          <w:rStyle w:val="apple-converted-space"/>
          <w:i/>
          <w:lang w:val="en-US"/>
        </w:rPr>
        <w:t>server</w:t>
      </w:r>
      <w:r w:rsidR="00171BE7" w:rsidRPr="00A17941">
        <w:rPr>
          <w:rStyle w:val="apple-converted-space"/>
          <w:i/>
        </w:rPr>
        <w:t xml:space="preserve"> = </w:t>
      </w:r>
      <w:proofErr w:type="spellStart"/>
      <w:proofErr w:type="gramStart"/>
      <w:r w:rsidR="00171BE7" w:rsidRPr="00A17941">
        <w:rPr>
          <w:rStyle w:val="apple-converted-space"/>
          <w:i/>
          <w:lang w:val="en-US"/>
        </w:rPr>
        <w:t>HTTPServer</w:t>
      </w:r>
      <w:proofErr w:type="spellEnd"/>
      <w:r w:rsidR="00171BE7" w:rsidRPr="00A17941">
        <w:rPr>
          <w:rStyle w:val="apple-converted-space"/>
          <w:i/>
        </w:rPr>
        <w:t>(</w:t>
      </w:r>
      <w:proofErr w:type="gramEnd"/>
      <w:r w:rsidR="00171BE7" w:rsidRPr="00A17941">
        <w:rPr>
          <w:rStyle w:val="apple-converted-space"/>
          <w:i/>
        </w:rPr>
        <w:t xml:space="preserve">('0.0.0.0', 8001), </w:t>
      </w:r>
      <w:proofErr w:type="spellStart"/>
      <w:r w:rsidR="00171BE7" w:rsidRPr="00A17941">
        <w:rPr>
          <w:rStyle w:val="apple-converted-space"/>
          <w:i/>
          <w:lang w:val="en-US"/>
        </w:rPr>
        <w:t>GISRequestHandler</w:t>
      </w:r>
      <w:proofErr w:type="spellEnd"/>
      <w:r w:rsidR="00171BE7" w:rsidRPr="00A17941">
        <w:rPr>
          <w:rStyle w:val="apple-converted-space"/>
          <w:i/>
        </w:rPr>
        <w:t>)</w:t>
      </w:r>
      <w:r w:rsidR="0095796B">
        <w:rPr>
          <w:rStyle w:val="apple-converted-space"/>
        </w:rPr>
        <w:t>.</w:t>
      </w:r>
    </w:p>
    <w:p w:rsidR="00593A18" w:rsidRPr="002F5FFC" w:rsidRDefault="00A73B59" w:rsidP="00593A18">
      <w:pPr>
        <w:pStyle w:val="2"/>
      </w:pPr>
      <w:bookmarkStart w:id="20" w:name="_Toc440241998"/>
      <w:r>
        <w:t xml:space="preserve">6.2 </w:t>
      </w:r>
      <w:r w:rsidR="00F8271E">
        <w:t>М</w:t>
      </w:r>
      <w:r w:rsidR="00D9449B">
        <w:t>о</w:t>
      </w:r>
      <w:r w:rsidR="00F8271E">
        <w:t xml:space="preserve">дуль </w:t>
      </w:r>
      <w:r w:rsidR="00F8271E">
        <w:rPr>
          <w:lang w:val="en-US"/>
        </w:rPr>
        <w:t>Python</w:t>
      </w:r>
      <w:bookmarkEnd w:id="20"/>
    </w:p>
    <w:p w:rsidR="004C508B" w:rsidRPr="00754687" w:rsidRDefault="004C508B" w:rsidP="004C508B">
      <w:proofErr w:type="spellStart"/>
      <w:r>
        <w:t>Psycopg</w:t>
      </w:r>
      <w:proofErr w:type="spellEnd"/>
      <w:r>
        <w:t xml:space="preserve"> [</w:t>
      </w:r>
      <w:r w:rsidR="00B67C31" w:rsidRPr="00B67C31">
        <w:t>13</w:t>
      </w:r>
      <w:r>
        <w:t xml:space="preserve">] является самым популярным адаптером базы данных PostgreSQL для языка программирования </w:t>
      </w:r>
      <w:proofErr w:type="spellStart"/>
      <w:r>
        <w:t>Python</w:t>
      </w:r>
      <w:proofErr w:type="spellEnd"/>
      <w:r>
        <w:t xml:space="preserve">. Его основные особенности полная реализация </w:t>
      </w:r>
      <w:proofErr w:type="spellStart"/>
      <w:r>
        <w:t>Python</w:t>
      </w:r>
      <w:proofErr w:type="spellEnd"/>
      <w:r>
        <w:t xml:space="preserve"> API 2.0 DB спецификации, и безопасность потоков (несколько потоков могут совместно использовать одно соединение). Она была разработана для тяжелых многопоточных приложений, которые создают и разрушают много курсоров и делают большое количество одновременных операций INSERT или UPDATE</w:t>
      </w:r>
      <w:r w:rsidRPr="00F851D5">
        <w:t>[</w:t>
      </w:r>
      <w:r w:rsidR="00B67C31" w:rsidRPr="00B67C31">
        <w:t>14</w:t>
      </w:r>
      <w:r w:rsidRPr="00F851D5">
        <w:t>]</w:t>
      </w:r>
      <w:r w:rsidRPr="00754687">
        <w:t>.</w:t>
      </w:r>
    </w:p>
    <w:p w:rsidR="004C508B" w:rsidRDefault="004C508B" w:rsidP="004C508B">
      <w:proofErr w:type="spellStart"/>
      <w:r>
        <w:rPr>
          <w:szCs w:val="28"/>
        </w:rPr>
        <w:t>Mapnik</w:t>
      </w:r>
      <w:proofErr w:type="spellEnd"/>
      <w:r>
        <w:rPr>
          <w:szCs w:val="28"/>
        </w:rPr>
        <w:t xml:space="preserve"> - свободный инструментарий </w:t>
      </w:r>
      <w:proofErr w:type="spellStart"/>
      <w:r>
        <w:rPr>
          <w:szCs w:val="28"/>
        </w:rPr>
        <w:t>отрисовки</w:t>
      </w:r>
      <w:proofErr w:type="spellEnd"/>
      <w:r>
        <w:rPr>
          <w:szCs w:val="28"/>
        </w:rPr>
        <w:t xml:space="preserve"> карты [</w:t>
      </w:r>
      <w:r w:rsidR="00B67C31" w:rsidRPr="00B67C31">
        <w:rPr>
          <w:szCs w:val="28"/>
        </w:rPr>
        <w:t>15</w:t>
      </w:r>
      <w:r>
        <w:rPr>
          <w:szCs w:val="28"/>
        </w:rPr>
        <w:t xml:space="preserve">]. Он написан на C++ и </w:t>
      </w:r>
      <w:proofErr w:type="spellStart"/>
      <w:r>
        <w:rPr>
          <w:szCs w:val="28"/>
        </w:rPr>
        <w:t>Python</w:t>
      </w:r>
      <w:proofErr w:type="spellEnd"/>
      <w:r>
        <w:rPr>
          <w:szCs w:val="28"/>
        </w:rPr>
        <w:t>. Использует библиотеку AGG и дает возможность сглаживать объекты на карте с большой точностью. Может читать данные в формате компании</w:t>
      </w:r>
      <w:r>
        <w:rPr>
          <w:rFonts w:cs="Arial"/>
          <w:color w:val="252525"/>
          <w:szCs w:val="28"/>
          <w:shd w:val="clear" w:color="auto" w:fill="FFFFFF"/>
        </w:rPr>
        <w:t xml:space="preserve"> ESRI, PostGIS, точечные рисунки TIFF, </w:t>
      </w:r>
      <w:proofErr w:type="spellStart"/>
      <w:r>
        <w:rPr>
          <w:rFonts w:cs="Arial"/>
          <w:color w:val="252525"/>
          <w:szCs w:val="28"/>
          <w:shd w:val="clear" w:color="auto" w:fill="FFFFFF"/>
        </w:rPr>
        <w:t>файлы.osm</w:t>
      </w:r>
      <w:proofErr w:type="spellEnd"/>
      <w:r>
        <w:rPr>
          <w:rFonts w:cs="Arial"/>
          <w:color w:val="252525"/>
          <w:szCs w:val="28"/>
          <w:shd w:val="clear" w:color="auto" w:fill="FFFFFF"/>
        </w:rPr>
        <w:t>, а также поддерживает любые GDAL или OGR форматы. Пакеты доступны для большинства выпусков Linux, двоичные файлы доступны для Mac OS X и Windows.</w:t>
      </w:r>
    </w:p>
    <w:p w:rsidR="00B67C31" w:rsidRDefault="004C508B" w:rsidP="00711E04">
      <w:r>
        <w:rPr>
          <w:lang w:val="en-US"/>
        </w:rPr>
        <w:t>PostGIS</w:t>
      </w:r>
      <w:r>
        <w:t xml:space="preserve"> – наиболее используемый источник для </w:t>
      </w:r>
      <w:proofErr w:type="spellStart"/>
      <w:r>
        <w:t>отрисовки</w:t>
      </w:r>
      <w:proofErr w:type="spellEnd"/>
      <w:r>
        <w:t xml:space="preserve"> данных OSM посредством </w:t>
      </w:r>
      <w:proofErr w:type="spellStart"/>
      <w:r>
        <w:t>Mapnik</w:t>
      </w:r>
      <w:proofErr w:type="spellEnd"/>
      <w:r>
        <w:t xml:space="preserve">. Данные OSM преобразуются в формат доступный </w:t>
      </w:r>
      <w:proofErr w:type="spellStart"/>
      <w:r>
        <w:t>Mapnik</w:t>
      </w:r>
      <w:proofErr w:type="spellEnd"/>
      <w:r>
        <w:t xml:space="preserve"> с помощью osm2pgsql, который загружает полученные данные в базу PostGIS. Встроенные в базу данных функции GIS и языка запросов SQL дают более широкие возможности </w:t>
      </w:r>
      <w:proofErr w:type="spellStart"/>
      <w:r>
        <w:t>отрисовки</w:t>
      </w:r>
      <w:proofErr w:type="spellEnd"/>
      <w:r>
        <w:t>, недоступные для файлов OSM XML.</w:t>
      </w:r>
    </w:p>
    <w:p w:rsidR="00B67C31" w:rsidRDefault="00B67C31" w:rsidP="00B67C31">
      <w:pPr>
        <w:suppressAutoHyphens w:val="0"/>
      </w:pPr>
      <w:r>
        <w:t xml:space="preserve">Данные о местоположение роботизированной платформы и маршрут находится в базе данных, для отображения их на карте необходимо представить их в формате </w:t>
      </w:r>
      <w:proofErr w:type="spellStart"/>
      <w:r>
        <w:rPr>
          <w:lang w:val="en-US"/>
        </w:rPr>
        <w:t>GeoJSON</w:t>
      </w:r>
      <w:proofErr w:type="spellEnd"/>
      <w:r>
        <w:t xml:space="preserve">. Были написаны функции на </w:t>
      </w:r>
      <w:r>
        <w:rPr>
          <w:lang w:val="en-US"/>
        </w:rPr>
        <w:t>Python</w:t>
      </w:r>
      <w:r>
        <w:t xml:space="preserve">, для выполнения данной операции, рассмотрим функции </w:t>
      </w:r>
      <w:proofErr w:type="spellStart"/>
      <w:proofErr w:type="gramStart"/>
      <w:r>
        <w:rPr>
          <w:lang w:val="en-US"/>
        </w:rPr>
        <w:t>GetCurrentLoc</w:t>
      </w:r>
      <w:proofErr w:type="spellEnd"/>
      <w:r>
        <w:t>(</w:t>
      </w:r>
      <w:proofErr w:type="gramEnd"/>
      <w:r>
        <w:t xml:space="preserve">) и </w:t>
      </w:r>
      <w:proofErr w:type="spellStart"/>
      <w:r>
        <w:rPr>
          <w:lang w:val="en-US"/>
        </w:rPr>
        <w:t>GetWay</w:t>
      </w:r>
      <w:proofErr w:type="spellEnd"/>
      <w:r>
        <w:t xml:space="preserve">(), в качестве адаптера базы данных PostgreSQL был использован </w:t>
      </w:r>
      <w:proofErr w:type="spellStart"/>
      <w:r>
        <w:t>Psycopg</w:t>
      </w:r>
      <w:proofErr w:type="spellEnd"/>
      <w:r>
        <w:t xml:space="preserve"> [</w:t>
      </w:r>
      <w:r w:rsidRPr="004F04B0">
        <w:t>13</w:t>
      </w:r>
      <w:r>
        <w:t xml:space="preserve">]. </w:t>
      </w:r>
    </w:p>
    <w:p w:rsidR="00B67C31" w:rsidRDefault="00B67C31" w:rsidP="00B67C31">
      <w:pPr>
        <w:suppressAutoHyphens w:val="0"/>
      </w:pPr>
      <w:r>
        <w:lastRenderedPageBreak/>
        <w:t xml:space="preserve">Принципы работы функций </w:t>
      </w:r>
      <w:proofErr w:type="spellStart"/>
      <w:proofErr w:type="gramStart"/>
      <w:r>
        <w:rPr>
          <w:lang w:val="en-US"/>
        </w:rPr>
        <w:t>GetCurrentLoc</w:t>
      </w:r>
      <w:proofErr w:type="spellEnd"/>
      <w:r>
        <w:t>(</w:t>
      </w:r>
      <w:proofErr w:type="gramEnd"/>
      <w:r>
        <w:t xml:space="preserve">) и </w:t>
      </w:r>
      <w:proofErr w:type="spellStart"/>
      <w:r>
        <w:rPr>
          <w:lang w:val="en-US"/>
        </w:rPr>
        <w:t>GetWay</w:t>
      </w:r>
      <w:proofErr w:type="spellEnd"/>
      <w:r>
        <w:t>() схожи</w:t>
      </w:r>
      <w:r w:rsidR="00711E04">
        <w:t xml:space="preserve"> (См. Рис.5)</w:t>
      </w:r>
      <w:r>
        <w:t>, поэтому рассмотрим одну из них</w:t>
      </w:r>
      <w:r w:rsidR="00BA3A4F">
        <w:t xml:space="preserve">, функция </w:t>
      </w:r>
      <w:proofErr w:type="spellStart"/>
      <w:r w:rsidR="00BA3A4F" w:rsidRPr="0026439F">
        <w:t>SetCurrentLocation</w:t>
      </w:r>
      <w:proofErr w:type="spellEnd"/>
      <w:r w:rsidR="00BA3A4F">
        <w:t>() служит для записи текущего местоположения в БД</w:t>
      </w:r>
      <w:r>
        <w:t xml:space="preserve">. Алгоритм работы функции </w:t>
      </w:r>
      <w:proofErr w:type="spellStart"/>
      <w:proofErr w:type="gramStart"/>
      <w:r>
        <w:rPr>
          <w:lang w:val="en-US"/>
        </w:rPr>
        <w:t>GetCurrentLoc</w:t>
      </w:r>
      <w:proofErr w:type="spellEnd"/>
      <w:r>
        <w:t>(</w:t>
      </w:r>
      <w:proofErr w:type="gramEnd"/>
      <w:r>
        <w:t>):</w:t>
      </w:r>
    </w:p>
    <w:p w:rsidR="00B67C31" w:rsidRPr="004F04B0" w:rsidRDefault="00B67C31" w:rsidP="00B67C31">
      <w:pPr>
        <w:pStyle w:val="12"/>
        <w:numPr>
          <w:ilvl w:val="0"/>
          <w:numId w:val="6"/>
        </w:numPr>
        <w:suppressAutoHyphens w:val="0"/>
        <w:spacing w:after="0"/>
        <w:ind w:left="0" w:firstLine="709"/>
        <w:rPr>
          <w:rFonts w:ascii="Courier New" w:hAnsi="Courier New" w:cs="Courier New"/>
          <w:sz w:val="24"/>
          <w:szCs w:val="24"/>
        </w:rPr>
      </w:pPr>
      <w:r>
        <w:t xml:space="preserve">Выполнение запроса к базе о текущем местоположении роботизированной платформы. Функция </w:t>
      </w:r>
      <w:proofErr w:type="spellStart"/>
      <w:r>
        <w:t>ST_</w:t>
      </w:r>
      <w:proofErr w:type="gramStart"/>
      <w:r>
        <w:t>AsGeoJSON</w:t>
      </w:r>
      <w:proofErr w:type="spellEnd"/>
      <w:r>
        <w:t>(</w:t>
      </w:r>
      <w:proofErr w:type="gramEnd"/>
      <w:r>
        <w:t>) [</w:t>
      </w:r>
      <w:r w:rsidRPr="00B67C31">
        <w:t>16</w:t>
      </w:r>
      <w:r>
        <w:t xml:space="preserve">], в </w:t>
      </w:r>
      <w:r>
        <w:rPr>
          <w:lang w:val="en-US"/>
        </w:rPr>
        <w:t>PostGIS</w:t>
      </w:r>
      <w:r>
        <w:t xml:space="preserve"> [</w:t>
      </w:r>
      <w:r w:rsidRPr="00630316">
        <w:t>17</w:t>
      </w:r>
      <w:r>
        <w:t xml:space="preserve">], осуществляет выводит данные в формате </w:t>
      </w:r>
      <w:proofErr w:type="spellStart"/>
      <w:r>
        <w:rPr>
          <w:lang w:val="en-US"/>
        </w:rPr>
        <w:t>GeoJSON</w:t>
      </w:r>
      <w:proofErr w:type="spellEnd"/>
      <w:r>
        <w:t>. Ниже представлен запрос к БД</w:t>
      </w:r>
      <w:r w:rsidRPr="004F04B0">
        <w:t>.</w:t>
      </w:r>
    </w:p>
    <w:p w:rsidR="00B67C31" w:rsidRPr="00856BD3" w:rsidRDefault="00B67C31" w:rsidP="00B67C31">
      <w:pPr>
        <w:suppressAutoHyphens w:val="0"/>
        <w:rPr>
          <w:rFonts w:cs="Times New Roman"/>
          <w:i/>
          <w:lang w:val="en-US"/>
        </w:rPr>
      </w:pPr>
      <w:r w:rsidRPr="00856BD3">
        <w:rPr>
          <w:rFonts w:cs="Times New Roman"/>
          <w:i/>
          <w:sz w:val="24"/>
          <w:szCs w:val="24"/>
          <w:lang w:val="en-US"/>
        </w:rPr>
        <w:t xml:space="preserve">SELECT </w:t>
      </w:r>
      <w:proofErr w:type="spellStart"/>
      <w:r w:rsidRPr="00856BD3">
        <w:rPr>
          <w:rFonts w:cs="Times New Roman"/>
          <w:i/>
          <w:sz w:val="24"/>
          <w:szCs w:val="24"/>
          <w:lang w:val="en-US"/>
        </w:rPr>
        <w:t>ST_</w:t>
      </w:r>
      <w:proofErr w:type="gramStart"/>
      <w:r w:rsidRPr="00856BD3">
        <w:rPr>
          <w:rFonts w:cs="Times New Roman"/>
          <w:i/>
          <w:sz w:val="24"/>
          <w:szCs w:val="24"/>
          <w:lang w:val="en-US"/>
        </w:rPr>
        <w:t>AsGeoJSON</w:t>
      </w:r>
      <w:proofErr w:type="spellEnd"/>
      <w:r w:rsidRPr="00856BD3">
        <w:rPr>
          <w:rFonts w:cs="Times New Roman"/>
          <w:i/>
          <w:sz w:val="24"/>
          <w:szCs w:val="24"/>
          <w:lang w:val="en-US"/>
        </w:rPr>
        <w:t>(</w:t>
      </w:r>
      <w:proofErr w:type="spellStart"/>
      <w:proofErr w:type="gramEnd"/>
      <w:r w:rsidRPr="00856BD3">
        <w:rPr>
          <w:rFonts w:cs="Times New Roman"/>
          <w:i/>
          <w:sz w:val="24"/>
          <w:szCs w:val="24"/>
          <w:lang w:val="en-US"/>
        </w:rPr>
        <w:t>ST_AsText</w:t>
      </w:r>
      <w:proofErr w:type="spellEnd"/>
      <w:r w:rsidRPr="00856BD3">
        <w:rPr>
          <w:rFonts w:cs="Times New Roman"/>
          <w:i/>
          <w:sz w:val="24"/>
          <w:szCs w:val="24"/>
          <w:lang w:val="en-US"/>
        </w:rPr>
        <w:t>(</w:t>
      </w:r>
      <w:proofErr w:type="spellStart"/>
      <w:r w:rsidRPr="00856BD3">
        <w:rPr>
          <w:rFonts w:cs="Times New Roman"/>
          <w:i/>
          <w:sz w:val="24"/>
          <w:szCs w:val="24"/>
          <w:lang w:val="en-US"/>
        </w:rPr>
        <w:t>ST_Transform</w:t>
      </w:r>
      <w:proofErr w:type="spellEnd"/>
      <w:r w:rsidRPr="00856BD3">
        <w:rPr>
          <w:rFonts w:cs="Times New Roman"/>
          <w:i/>
          <w:sz w:val="24"/>
          <w:szCs w:val="24"/>
          <w:lang w:val="en-US"/>
        </w:rPr>
        <w:t xml:space="preserve">(way,4326))) FROM </w:t>
      </w:r>
      <w:proofErr w:type="spellStart"/>
      <w:r w:rsidRPr="00856BD3">
        <w:rPr>
          <w:rFonts w:cs="Times New Roman"/>
          <w:i/>
          <w:sz w:val="24"/>
          <w:szCs w:val="24"/>
          <w:lang w:val="en-US"/>
        </w:rPr>
        <w:t>planet_osm_point</w:t>
      </w:r>
      <w:proofErr w:type="spellEnd"/>
      <w:r w:rsidRPr="00856BD3">
        <w:rPr>
          <w:rFonts w:cs="Times New Roman"/>
          <w:i/>
          <w:sz w:val="24"/>
          <w:szCs w:val="24"/>
          <w:lang w:val="en-US"/>
        </w:rPr>
        <w:t xml:space="preserve"> where name='</w:t>
      </w:r>
      <w:proofErr w:type="spellStart"/>
      <w:r w:rsidRPr="00856BD3">
        <w:rPr>
          <w:rFonts w:cs="Times New Roman"/>
          <w:i/>
          <w:sz w:val="24"/>
          <w:szCs w:val="24"/>
          <w:lang w:val="en-US"/>
        </w:rPr>
        <w:t>Robot_location</w:t>
      </w:r>
      <w:proofErr w:type="spellEnd"/>
      <w:r w:rsidRPr="00856BD3">
        <w:rPr>
          <w:rFonts w:cs="Times New Roman"/>
          <w:i/>
          <w:sz w:val="24"/>
          <w:szCs w:val="24"/>
          <w:lang w:val="en-US"/>
        </w:rPr>
        <w:t>';</w:t>
      </w:r>
    </w:p>
    <w:p w:rsidR="00B67C31" w:rsidRPr="003413F1" w:rsidRDefault="00B67C31" w:rsidP="00B67C31">
      <w:pPr>
        <w:pStyle w:val="12"/>
        <w:numPr>
          <w:ilvl w:val="0"/>
          <w:numId w:val="6"/>
        </w:numPr>
        <w:suppressAutoHyphens w:val="0"/>
        <w:spacing w:after="0"/>
        <w:ind w:left="0" w:firstLine="709"/>
        <w:rPr>
          <w:rFonts w:ascii="Courier New" w:hAnsi="Courier New" w:cs="Courier New"/>
          <w:sz w:val="24"/>
          <w:szCs w:val="24"/>
        </w:rPr>
      </w:pPr>
      <w:r>
        <w:t xml:space="preserve">В </w:t>
      </w:r>
      <w:proofErr w:type="spellStart"/>
      <w:r>
        <w:rPr>
          <w:lang w:val="en-US"/>
        </w:rPr>
        <w:t>LeafLeat</w:t>
      </w:r>
      <w:proofErr w:type="spellEnd"/>
      <w:r>
        <w:t xml:space="preserve"> структура строки </w:t>
      </w:r>
      <w:proofErr w:type="spellStart"/>
      <w:r>
        <w:rPr>
          <w:lang w:val="en-US"/>
        </w:rPr>
        <w:t>GeoJson</w:t>
      </w:r>
      <w:proofErr w:type="spellEnd"/>
      <w:r>
        <w:t xml:space="preserve"> отличается от той, которую возвращает </w:t>
      </w:r>
      <w:r>
        <w:rPr>
          <w:lang w:val="en-US"/>
        </w:rPr>
        <w:t>PostGIS</w:t>
      </w:r>
      <w:r>
        <w:t xml:space="preserve">, для того что бы устранить эти отличия следует поменять местами широту и долготу в данных от </w:t>
      </w:r>
      <w:r>
        <w:rPr>
          <w:lang w:val="en-US"/>
        </w:rPr>
        <w:t>PostGIS</w:t>
      </w:r>
      <w:r>
        <w:t>.</w:t>
      </w:r>
    </w:p>
    <w:p w:rsidR="00B67C31" w:rsidRPr="002F4281" w:rsidRDefault="00B67C31" w:rsidP="00B67C31">
      <w:pPr>
        <w:pStyle w:val="12"/>
        <w:suppressAutoHyphens w:val="0"/>
        <w:spacing w:after="0"/>
        <w:ind w:left="0" w:firstLine="709"/>
        <w:rPr>
          <w:rFonts w:eastAsia="Courier New" w:cs="Times New Roman"/>
          <w:i/>
          <w:sz w:val="24"/>
          <w:szCs w:val="24"/>
          <w:lang w:val="en-US"/>
        </w:rPr>
      </w:pPr>
      <w:proofErr w:type="gramStart"/>
      <w:r w:rsidRPr="002F4281">
        <w:rPr>
          <w:rFonts w:cs="Times New Roman"/>
          <w:i/>
          <w:sz w:val="24"/>
          <w:szCs w:val="24"/>
          <w:lang w:val="en-US"/>
        </w:rPr>
        <w:t>for</w:t>
      </w:r>
      <w:proofErr w:type="gramEnd"/>
      <w:r w:rsidRPr="002F4281">
        <w:rPr>
          <w:rFonts w:cs="Times New Roman"/>
          <w:i/>
          <w:sz w:val="24"/>
          <w:szCs w:val="24"/>
          <w:lang w:val="en-US"/>
        </w:rPr>
        <w:t xml:space="preserve"> value in cursor:</w:t>
      </w:r>
    </w:p>
    <w:p w:rsidR="00B67C31" w:rsidRPr="002F4281" w:rsidRDefault="00B67C31" w:rsidP="00B67C31">
      <w:pPr>
        <w:pStyle w:val="12"/>
        <w:suppressAutoHyphens w:val="0"/>
        <w:spacing w:after="0"/>
        <w:ind w:left="0" w:firstLine="709"/>
        <w:rPr>
          <w:rFonts w:eastAsia="Courier New" w:cs="Times New Roman"/>
          <w:i/>
          <w:sz w:val="24"/>
          <w:szCs w:val="24"/>
          <w:lang w:val="en-US"/>
        </w:rPr>
      </w:pPr>
      <w:r w:rsidRPr="002F4281">
        <w:rPr>
          <w:rFonts w:eastAsia="Courier New" w:cs="Times New Roman"/>
          <w:i/>
          <w:sz w:val="24"/>
          <w:szCs w:val="24"/>
          <w:lang w:val="en-US"/>
        </w:rPr>
        <w:t xml:space="preserve">    </w:t>
      </w:r>
      <w:proofErr w:type="spellStart"/>
      <w:r w:rsidRPr="002F4281">
        <w:rPr>
          <w:rFonts w:cs="Times New Roman"/>
          <w:i/>
          <w:sz w:val="24"/>
          <w:szCs w:val="24"/>
          <w:lang w:val="en-US"/>
        </w:rPr>
        <w:t>GeoJsonString</w:t>
      </w:r>
      <w:proofErr w:type="spellEnd"/>
      <w:r w:rsidRPr="002F4281">
        <w:rPr>
          <w:rFonts w:cs="Times New Roman"/>
          <w:i/>
          <w:sz w:val="24"/>
          <w:szCs w:val="24"/>
          <w:lang w:val="en-US"/>
        </w:rPr>
        <w:t xml:space="preserve"> = value ['</w:t>
      </w:r>
      <w:proofErr w:type="spellStart"/>
      <w:r w:rsidRPr="002F4281">
        <w:rPr>
          <w:rFonts w:cs="Times New Roman"/>
          <w:i/>
          <w:sz w:val="24"/>
          <w:szCs w:val="24"/>
          <w:lang w:val="en-US"/>
        </w:rPr>
        <w:t>st_asgeojson</w:t>
      </w:r>
      <w:proofErr w:type="spellEnd"/>
      <w:r w:rsidRPr="002F4281">
        <w:rPr>
          <w:rFonts w:cs="Times New Roman"/>
          <w:i/>
          <w:sz w:val="24"/>
          <w:szCs w:val="24"/>
          <w:lang w:val="en-US"/>
        </w:rPr>
        <w:t>']</w:t>
      </w:r>
    </w:p>
    <w:p w:rsidR="00B67C31" w:rsidRPr="002F4281" w:rsidRDefault="00B67C31" w:rsidP="00B67C31">
      <w:pPr>
        <w:pStyle w:val="12"/>
        <w:suppressAutoHyphens w:val="0"/>
        <w:spacing w:after="0"/>
        <w:ind w:left="0" w:firstLine="709"/>
        <w:rPr>
          <w:rFonts w:eastAsia="Courier New" w:cs="Times New Roman"/>
          <w:i/>
          <w:sz w:val="24"/>
          <w:szCs w:val="24"/>
          <w:lang w:val="en-US"/>
        </w:rPr>
      </w:pPr>
      <w:r w:rsidRPr="002F4281">
        <w:rPr>
          <w:rFonts w:eastAsia="Courier New" w:cs="Times New Roman"/>
          <w:i/>
          <w:sz w:val="24"/>
          <w:szCs w:val="24"/>
          <w:lang w:val="en-US"/>
        </w:rPr>
        <w:t xml:space="preserve">    </w:t>
      </w:r>
      <w:proofErr w:type="spellStart"/>
      <w:r w:rsidRPr="002F4281">
        <w:rPr>
          <w:rFonts w:cs="Times New Roman"/>
          <w:i/>
          <w:sz w:val="24"/>
          <w:szCs w:val="24"/>
          <w:lang w:val="en-US"/>
        </w:rPr>
        <w:t>json_parse</w:t>
      </w:r>
      <w:proofErr w:type="spellEnd"/>
      <w:r w:rsidRPr="002F4281">
        <w:rPr>
          <w:rFonts w:cs="Times New Roman"/>
          <w:i/>
          <w:sz w:val="24"/>
          <w:szCs w:val="24"/>
          <w:lang w:val="en-US"/>
        </w:rPr>
        <w:t xml:space="preserve"> = </w:t>
      </w:r>
      <w:proofErr w:type="spellStart"/>
      <w:proofErr w:type="gramStart"/>
      <w:r w:rsidRPr="002F4281">
        <w:rPr>
          <w:rFonts w:cs="Times New Roman"/>
          <w:i/>
          <w:sz w:val="24"/>
          <w:szCs w:val="24"/>
          <w:lang w:val="en-US"/>
        </w:rPr>
        <w:t>json.loads</w:t>
      </w:r>
      <w:proofErr w:type="spellEnd"/>
      <w:r w:rsidRPr="002F4281">
        <w:rPr>
          <w:rFonts w:cs="Times New Roman"/>
          <w:i/>
          <w:sz w:val="24"/>
          <w:szCs w:val="24"/>
          <w:lang w:val="en-US"/>
        </w:rPr>
        <w:t>(</w:t>
      </w:r>
      <w:proofErr w:type="spellStart"/>
      <w:proofErr w:type="gramEnd"/>
      <w:r w:rsidRPr="002F4281">
        <w:rPr>
          <w:rFonts w:cs="Times New Roman"/>
          <w:i/>
          <w:sz w:val="24"/>
          <w:szCs w:val="24"/>
          <w:lang w:val="en-US"/>
        </w:rPr>
        <w:t>GeoJsonString</w:t>
      </w:r>
      <w:proofErr w:type="spellEnd"/>
      <w:r w:rsidRPr="002F4281">
        <w:rPr>
          <w:rFonts w:cs="Times New Roman"/>
          <w:i/>
          <w:sz w:val="24"/>
          <w:szCs w:val="24"/>
          <w:lang w:val="en-US"/>
        </w:rPr>
        <w:t>)</w:t>
      </w:r>
    </w:p>
    <w:p w:rsidR="00B67C31" w:rsidRPr="002F4281" w:rsidRDefault="00B67C31" w:rsidP="00B67C31">
      <w:pPr>
        <w:pStyle w:val="12"/>
        <w:suppressAutoHyphens w:val="0"/>
        <w:spacing w:after="0"/>
        <w:ind w:left="0" w:firstLine="709"/>
        <w:rPr>
          <w:rFonts w:eastAsia="Courier New" w:cs="Times New Roman"/>
          <w:i/>
          <w:sz w:val="24"/>
          <w:szCs w:val="24"/>
          <w:lang w:val="en-US"/>
        </w:rPr>
      </w:pPr>
      <w:r w:rsidRPr="002F4281">
        <w:rPr>
          <w:rFonts w:eastAsia="Courier New" w:cs="Times New Roman"/>
          <w:i/>
          <w:sz w:val="24"/>
          <w:szCs w:val="24"/>
          <w:lang w:val="en-US"/>
        </w:rPr>
        <w:t xml:space="preserve">    </w:t>
      </w:r>
      <w:proofErr w:type="spellStart"/>
      <w:r w:rsidRPr="002F4281">
        <w:rPr>
          <w:rFonts w:cs="Times New Roman"/>
          <w:i/>
          <w:sz w:val="24"/>
          <w:szCs w:val="24"/>
          <w:lang w:val="en-US"/>
        </w:rPr>
        <w:t>json_</w:t>
      </w:r>
      <w:proofErr w:type="gramStart"/>
      <w:r w:rsidRPr="002F4281">
        <w:rPr>
          <w:rFonts w:cs="Times New Roman"/>
          <w:i/>
          <w:sz w:val="24"/>
          <w:szCs w:val="24"/>
          <w:lang w:val="en-US"/>
        </w:rPr>
        <w:t>parse</w:t>
      </w:r>
      <w:proofErr w:type="spellEnd"/>
      <w:r w:rsidRPr="002F4281">
        <w:rPr>
          <w:rFonts w:cs="Times New Roman"/>
          <w:i/>
          <w:sz w:val="24"/>
          <w:szCs w:val="24"/>
          <w:lang w:val="en-US"/>
        </w:rPr>
        <w:t>[</w:t>
      </w:r>
      <w:proofErr w:type="gramEnd"/>
      <w:r w:rsidRPr="002F4281">
        <w:rPr>
          <w:rFonts w:cs="Times New Roman"/>
          <w:i/>
          <w:sz w:val="24"/>
          <w:szCs w:val="24"/>
          <w:lang w:val="en-US"/>
        </w:rPr>
        <w:t>'coordinates'].reverse()</w:t>
      </w:r>
    </w:p>
    <w:p w:rsidR="00B67C31" w:rsidRPr="003413F1" w:rsidRDefault="00B67C31" w:rsidP="00B67C31">
      <w:pPr>
        <w:pStyle w:val="12"/>
        <w:suppressAutoHyphens w:val="0"/>
        <w:spacing w:after="0"/>
        <w:ind w:left="0" w:firstLine="709"/>
        <w:rPr>
          <w:lang w:val="en-US"/>
        </w:rPr>
      </w:pPr>
      <w:r w:rsidRPr="002F4281">
        <w:rPr>
          <w:rFonts w:eastAsia="Courier New" w:cs="Times New Roman"/>
          <w:i/>
          <w:sz w:val="24"/>
          <w:szCs w:val="24"/>
          <w:lang w:val="en-US"/>
        </w:rPr>
        <w:t xml:space="preserve">    </w:t>
      </w:r>
      <w:proofErr w:type="spellStart"/>
      <w:r w:rsidRPr="002F4281">
        <w:rPr>
          <w:rFonts w:cs="Times New Roman"/>
          <w:i/>
          <w:sz w:val="24"/>
          <w:szCs w:val="24"/>
          <w:lang w:val="en-US"/>
        </w:rPr>
        <w:t>GeoJsonString</w:t>
      </w:r>
      <w:proofErr w:type="spellEnd"/>
      <w:r w:rsidRPr="002F4281">
        <w:rPr>
          <w:rFonts w:cs="Times New Roman"/>
          <w:i/>
          <w:sz w:val="24"/>
          <w:szCs w:val="24"/>
          <w:lang w:val="en-US"/>
        </w:rPr>
        <w:t xml:space="preserve"> = </w:t>
      </w:r>
      <w:proofErr w:type="spellStart"/>
      <w:proofErr w:type="gramStart"/>
      <w:r w:rsidRPr="002F4281">
        <w:rPr>
          <w:rFonts w:cs="Times New Roman"/>
          <w:i/>
          <w:sz w:val="24"/>
          <w:szCs w:val="24"/>
          <w:lang w:val="en-US"/>
        </w:rPr>
        <w:t>json.dumps</w:t>
      </w:r>
      <w:proofErr w:type="spellEnd"/>
      <w:r w:rsidRPr="002F4281">
        <w:rPr>
          <w:rFonts w:cs="Times New Roman"/>
          <w:i/>
          <w:sz w:val="24"/>
          <w:szCs w:val="24"/>
          <w:lang w:val="en-US"/>
        </w:rPr>
        <w:t>(</w:t>
      </w:r>
      <w:proofErr w:type="spellStart"/>
      <w:proofErr w:type="gramEnd"/>
      <w:r w:rsidRPr="002F4281">
        <w:rPr>
          <w:rFonts w:cs="Times New Roman"/>
          <w:i/>
          <w:sz w:val="24"/>
          <w:szCs w:val="24"/>
          <w:lang w:val="en-US"/>
        </w:rPr>
        <w:t>json_parse</w:t>
      </w:r>
      <w:proofErr w:type="spellEnd"/>
      <w:r w:rsidRPr="002F4281">
        <w:rPr>
          <w:rFonts w:cs="Times New Roman"/>
          <w:i/>
          <w:sz w:val="24"/>
          <w:szCs w:val="24"/>
          <w:lang w:val="en-US"/>
        </w:rPr>
        <w:t>)</w:t>
      </w:r>
    </w:p>
    <w:p w:rsidR="00B67C31" w:rsidRDefault="00B67C31" w:rsidP="00B67C31">
      <w:pPr>
        <w:pStyle w:val="12"/>
        <w:numPr>
          <w:ilvl w:val="0"/>
          <w:numId w:val="6"/>
        </w:numPr>
        <w:suppressAutoHyphens w:val="0"/>
        <w:spacing w:after="0"/>
        <w:ind w:left="0" w:firstLine="709"/>
        <w:rPr>
          <w:rFonts w:ascii="Courier New" w:hAnsi="Courier New" w:cs="Courier New"/>
          <w:sz w:val="24"/>
          <w:szCs w:val="24"/>
        </w:rPr>
      </w:pPr>
      <w:r>
        <w:t>Запись данных в файл JsonString.js</w:t>
      </w:r>
    </w:p>
    <w:p w:rsidR="00B67C31" w:rsidRPr="003B6C96" w:rsidRDefault="00B67C31" w:rsidP="00B67C31">
      <w:pPr>
        <w:ind w:firstLine="0"/>
      </w:pPr>
      <w:r>
        <w:rPr>
          <w:rFonts w:ascii="Courier New" w:hAnsi="Courier New" w:cs="Courier New"/>
          <w:sz w:val="24"/>
          <w:szCs w:val="24"/>
        </w:rPr>
        <w:tab/>
      </w:r>
      <w:proofErr w:type="spellStart"/>
      <w:r w:rsidRPr="00B829EA">
        <w:rPr>
          <w:rFonts w:cs="Times New Roman"/>
          <w:i/>
          <w:sz w:val="24"/>
          <w:szCs w:val="24"/>
        </w:rPr>
        <w:t>f.write</w:t>
      </w:r>
      <w:proofErr w:type="spellEnd"/>
      <w:r w:rsidRPr="00B829EA">
        <w:rPr>
          <w:rFonts w:cs="Times New Roman"/>
          <w:i/>
          <w:sz w:val="24"/>
          <w:szCs w:val="24"/>
        </w:rPr>
        <w:t>(</w:t>
      </w:r>
      <w:proofErr w:type="spellStart"/>
      <w:r w:rsidRPr="00B829EA">
        <w:rPr>
          <w:rFonts w:cs="Times New Roman"/>
          <w:i/>
          <w:sz w:val="24"/>
          <w:szCs w:val="24"/>
        </w:rPr>
        <w:t>GeoJsonString</w:t>
      </w:r>
      <w:proofErr w:type="spellEnd"/>
      <w:r w:rsidRPr="00F460E0">
        <w:rPr>
          <w:rFonts w:ascii="Courier New" w:hAnsi="Courier New" w:cs="Courier New"/>
          <w:i/>
          <w:sz w:val="24"/>
          <w:szCs w:val="24"/>
        </w:rPr>
        <w:t>)</w:t>
      </w:r>
    </w:p>
    <w:p w:rsidR="003B6C96" w:rsidRDefault="0065288F" w:rsidP="003B6C96">
      <w:pPr>
        <w:jc w:val="center"/>
      </w:pPr>
      <w:r>
        <w:object w:dxaOrig="8978" w:dyaOrig="5753">
          <v:shape id="_x0000_i1028" type="#_x0000_t75" style="width:448.65pt;height:4in" o:ole="">
            <v:imagedata r:id="rId15" o:title=""/>
          </v:shape>
          <o:OLEObject Type="Embed" ProgID="Visio.Drawing.11" ShapeID="_x0000_i1028" DrawAspect="Content" ObjectID="_1514013071" r:id="rId16"/>
        </w:object>
      </w:r>
      <w:r w:rsidR="003B6C96" w:rsidRPr="003B6C96">
        <w:t xml:space="preserve"> </w:t>
      </w:r>
      <w:r w:rsidR="003B6C96" w:rsidRPr="0046560D">
        <w:t>Рисунок</w:t>
      </w:r>
      <w:r w:rsidR="003B6C96" w:rsidRPr="005A5DC8">
        <w:t xml:space="preserve"> </w:t>
      </w:r>
      <w:r w:rsidR="003B6C96">
        <w:t>5</w:t>
      </w:r>
      <w:r w:rsidR="003B6C96" w:rsidRPr="005A5DC8">
        <w:t xml:space="preserve"> – </w:t>
      </w:r>
      <w:r w:rsidR="003B6C96">
        <w:t xml:space="preserve">Принципы работы функций </w:t>
      </w:r>
      <w:proofErr w:type="spellStart"/>
      <w:proofErr w:type="gramStart"/>
      <w:r w:rsidR="003B6C96">
        <w:rPr>
          <w:lang w:val="en-US"/>
        </w:rPr>
        <w:t>GetCurrentLoc</w:t>
      </w:r>
      <w:proofErr w:type="spellEnd"/>
      <w:r w:rsidR="003B6C96">
        <w:t>(</w:t>
      </w:r>
      <w:proofErr w:type="gramEnd"/>
      <w:r w:rsidR="003B6C96">
        <w:t>)</w:t>
      </w:r>
      <w:r w:rsidR="005474E2">
        <w:t>,</w:t>
      </w:r>
      <w:r>
        <w:t xml:space="preserve"> </w:t>
      </w:r>
      <w:proofErr w:type="spellStart"/>
      <w:r w:rsidR="003B6C96">
        <w:rPr>
          <w:lang w:val="en-US"/>
        </w:rPr>
        <w:t>GetWay</w:t>
      </w:r>
      <w:proofErr w:type="spellEnd"/>
      <w:r w:rsidR="003B6C96">
        <w:t>()</w:t>
      </w:r>
      <w:r>
        <w:t xml:space="preserve"> и </w:t>
      </w:r>
      <w:proofErr w:type="spellStart"/>
      <w:r w:rsidR="00DC5AE8" w:rsidRPr="00DC5AE8">
        <w:t>SetCurrentLocation</w:t>
      </w:r>
      <w:proofErr w:type="spellEnd"/>
    </w:p>
    <w:p w:rsidR="00B67C31" w:rsidRDefault="00B67C31" w:rsidP="00E32CA1"/>
    <w:p w:rsidR="00215BE0" w:rsidRDefault="00215BE0">
      <w:pPr>
        <w:suppressAutoHyphens w:val="0"/>
        <w:spacing w:after="160" w:line="259" w:lineRule="auto"/>
        <w:ind w:firstLine="0"/>
        <w:contextualSpacing w:val="0"/>
        <w:jc w:val="left"/>
      </w:pPr>
      <w:r>
        <w:br w:type="page"/>
      </w:r>
    </w:p>
    <w:p w:rsidR="00F122EC" w:rsidRDefault="00522C76" w:rsidP="00E63AC1">
      <w:pPr>
        <w:pStyle w:val="1"/>
      </w:pPr>
      <w:bookmarkStart w:id="21" w:name="_Toc440241999"/>
      <w:r>
        <w:lastRenderedPageBreak/>
        <w:t>7</w:t>
      </w:r>
      <w:r w:rsidR="00960E3C">
        <w:t xml:space="preserve"> </w:t>
      </w:r>
      <w:r w:rsidR="00215BE0">
        <w:t xml:space="preserve">Разработка </w:t>
      </w:r>
      <w:r w:rsidR="00215BE0">
        <w:rPr>
          <w:lang w:val="en-US"/>
        </w:rPr>
        <w:t>web</w:t>
      </w:r>
      <w:r w:rsidR="00215BE0" w:rsidRPr="00845BF0">
        <w:t>-</w:t>
      </w:r>
      <w:r w:rsidR="00215BE0">
        <w:t>интерфейса ГИС</w:t>
      </w:r>
      <w:bookmarkEnd w:id="21"/>
    </w:p>
    <w:p w:rsidR="00DF1F30" w:rsidRDefault="00DF1F30" w:rsidP="00DF1F30">
      <w:pPr>
        <w:suppressAutoHyphens w:val="0"/>
      </w:pPr>
      <w:r>
        <w:t>На данный момент ведется множество работ по исследованию и разработке робототехнических платформ, с помощью которых можно автоматизировать ряд задач, таких как автономный сбор данных об окружающем пространстве. Собранные данные необходимо хранить для последующей обработки и уметь их отображать для оценки проделанной работы. Для этой цели необходимо реализовать</w:t>
      </w:r>
      <w:r w:rsidR="00BF49B6">
        <w:t xml:space="preserve"> </w:t>
      </w:r>
      <w:r w:rsidR="00BF49B6">
        <w:rPr>
          <w:lang w:val="en-US"/>
        </w:rPr>
        <w:t>web</w:t>
      </w:r>
      <w:r w:rsidR="00BF49B6" w:rsidRPr="00BF49B6">
        <w:t>-</w:t>
      </w:r>
      <w:r w:rsidR="00BF49B6">
        <w:t>интерфейс</w:t>
      </w:r>
      <w:r>
        <w:t xml:space="preserve"> геоинформационн</w:t>
      </w:r>
      <w:r w:rsidR="00BF49B6">
        <w:t>ой</w:t>
      </w:r>
      <w:r>
        <w:t xml:space="preserve"> систем</w:t>
      </w:r>
      <w:r w:rsidR="00BF49B6">
        <w:t>ы</w:t>
      </w:r>
      <w:r>
        <w:t xml:space="preserve"> </w:t>
      </w:r>
      <w:r w:rsidRPr="00C768CE">
        <w:t>[1, 2</w:t>
      </w:r>
      <w:r w:rsidR="003D264C" w:rsidRPr="00C768CE">
        <w:t>].</w:t>
      </w:r>
    </w:p>
    <w:p w:rsidR="00626C9A" w:rsidRDefault="00522C76" w:rsidP="00626C9A">
      <w:pPr>
        <w:pStyle w:val="2"/>
        <w:keepNext w:val="0"/>
        <w:keepLines w:val="0"/>
        <w:numPr>
          <w:ilvl w:val="1"/>
          <w:numId w:val="0"/>
        </w:numPr>
        <w:tabs>
          <w:tab w:val="num" w:pos="0"/>
        </w:tabs>
        <w:suppressAutoHyphens w:val="0"/>
      </w:pPr>
      <w:bookmarkStart w:id="22" w:name="_Toc440242000"/>
      <w:r>
        <w:t>7</w:t>
      </w:r>
      <w:r w:rsidR="00960E3C">
        <w:t xml:space="preserve">.1 </w:t>
      </w:r>
      <w:r w:rsidR="00626C9A">
        <w:t>Установка компонентов</w:t>
      </w:r>
      <w:bookmarkEnd w:id="22"/>
    </w:p>
    <w:p w:rsidR="00626C9A" w:rsidRPr="003413F1" w:rsidRDefault="00626C9A" w:rsidP="00626C9A">
      <w:pPr>
        <w:suppressAutoHyphens w:val="0"/>
        <w:rPr>
          <w:rFonts w:cs="Times New Roman"/>
          <w:shd w:val="clear" w:color="auto" w:fill="FFFFFF"/>
        </w:rPr>
      </w:pPr>
      <w:r>
        <w:t>Для начала необходимо установить компоненты, которые потребуются для работы с базой данных: postgresql-9.3-postgis-2.1 [</w:t>
      </w:r>
      <w:r w:rsidR="00B95BD0" w:rsidRPr="00B95BD0">
        <w:t>9</w:t>
      </w:r>
      <w:r>
        <w:t xml:space="preserve">, </w:t>
      </w:r>
      <w:r w:rsidR="00B95BD0" w:rsidRPr="00B95BD0">
        <w:t>10</w:t>
      </w:r>
      <w:r>
        <w:t xml:space="preserve">] и osm2pgsql. </w:t>
      </w:r>
      <w:r>
        <w:rPr>
          <w:lang w:eastAsia="ru-RU"/>
        </w:rPr>
        <w:t xml:space="preserve">Для их установки </w:t>
      </w:r>
      <w:r>
        <w:t xml:space="preserve">необходимо ввести в терминале следующие команды: </w:t>
      </w:r>
    </w:p>
    <w:p w:rsidR="00626C9A" w:rsidRPr="003413F1" w:rsidRDefault="00626C9A" w:rsidP="00626C9A">
      <w:pPr>
        <w:suppressAutoHyphens w:val="0"/>
        <w:rPr>
          <w:rFonts w:cs="Times New Roman"/>
          <w:shd w:val="clear" w:color="auto" w:fill="FFFFFF"/>
        </w:rPr>
      </w:pPr>
      <w:r w:rsidRPr="003413F1">
        <w:rPr>
          <w:rFonts w:cs="Times New Roman"/>
          <w:shd w:val="clear" w:color="auto" w:fill="FFFFFF"/>
        </w:rPr>
        <w:t xml:space="preserve">1) </w:t>
      </w:r>
      <w:proofErr w:type="spellStart"/>
      <w:r>
        <w:rPr>
          <w:rFonts w:cs="Times New Roman"/>
          <w:shd w:val="clear" w:color="auto" w:fill="FFFFFF"/>
          <w:lang w:val="en-US"/>
        </w:rPr>
        <w:t>sudo</w:t>
      </w:r>
      <w:proofErr w:type="spellEnd"/>
      <w:r w:rsidRPr="003413F1">
        <w:rPr>
          <w:rFonts w:cs="Times New Roman"/>
          <w:shd w:val="clear" w:color="auto" w:fill="FFFFFF"/>
        </w:rPr>
        <w:t xml:space="preserve"> </w:t>
      </w:r>
      <w:r>
        <w:rPr>
          <w:rFonts w:cs="Times New Roman"/>
          <w:shd w:val="clear" w:color="auto" w:fill="FFFFFF"/>
          <w:lang w:val="en-US"/>
        </w:rPr>
        <w:t>apt</w:t>
      </w:r>
      <w:r w:rsidRPr="003413F1">
        <w:rPr>
          <w:rFonts w:cs="Times New Roman"/>
          <w:shd w:val="clear" w:color="auto" w:fill="FFFFFF"/>
        </w:rPr>
        <w:t>-</w:t>
      </w:r>
      <w:r>
        <w:rPr>
          <w:rFonts w:cs="Times New Roman"/>
          <w:shd w:val="clear" w:color="auto" w:fill="FFFFFF"/>
          <w:lang w:val="en-US"/>
        </w:rPr>
        <w:t>get</w:t>
      </w:r>
      <w:r w:rsidRPr="003413F1">
        <w:rPr>
          <w:rFonts w:cs="Times New Roman"/>
          <w:shd w:val="clear" w:color="auto" w:fill="FFFFFF"/>
        </w:rPr>
        <w:t xml:space="preserve"> </w:t>
      </w:r>
      <w:r>
        <w:rPr>
          <w:rFonts w:cs="Times New Roman"/>
          <w:shd w:val="clear" w:color="auto" w:fill="FFFFFF"/>
          <w:lang w:val="en-US"/>
        </w:rPr>
        <w:t>install</w:t>
      </w:r>
      <w:r w:rsidRPr="003413F1">
        <w:rPr>
          <w:rFonts w:cs="Times New Roman"/>
          <w:shd w:val="clear" w:color="auto" w:fill="FFFFFF"/>
        </w:rPr>
        <w:t xml:space="preserve"> </w:t>
      </w:r>
      <w:proofErr w:type="spellStart"/>
      <w:r>
        <w:rPr>
          <w:rFonts w:cs="Times New Roman"/>
          <w:shd w:val="clear" w:color="auto" w:fill="FFFFFF"/>
          <w:lang w:val="en-US"/>
        </w:rPr>
        <w:t>postgresql</w:t>
      </w:r>
      <w:proofErr w:type="spellEnd"/>
      <w:r w:rsidRPr="003413F1">
        <w:rPr>
          <w:rFonts w:cs="Times New Roman"/>
          <w:shd w:val="clear" w:color="auto" w:fill="FFFFFF"/>
        </w:rPr>
        <w:t>-9.3-</w:t>
      </w:r>
      <w:proofErr w:type="spellStart"/>
      <w:r>
        <w:rPr>
          <w:rFonts w:cs="Times New Roman"/>
          <w:shd w:val="clear" w:color="auto" w:fill="FFFFFF"/>
          <w:lang w:val="en-US"/>
        </w:rPr>
        <w:t>postgis</w:t>
      </w:r>
      <w:proofErr w:type="spellEnd"/>
      <w:r w:rsidRPr="003413F1">
        <w:rPr>
          <w:rFonts w:cs="Times New Roman"/>
          <w:shd w:val="clear" w:color="auto" w:fill="FFFFFF"/>
        </w:rPr>
        <w:t>-2.1.</w:t>
      </w:r>
    </w:p>
    <w:p w:rsidR="00626C9A" w:rsidRPr="003413F1" w:rsidRDefault="00626C9A" w:rsidP="00626C9A">
      <w:pPr>
        <w:suppressAutoHyphens w:val="0"/>
        <w:rPr>
          <w:lang w:val="en-US"/>
        </w:rPr>
      </w:pPr>
      <w:r>
        <w:rPr>
          <w:rFonts w:cs="Times New Roman"/>
          <w:shd w:val="clear" w:color="auto" w:fill="FFFFFF"/>
          <w:lang w:val="en-US"/>
        </w:rPr>
        <w:t xml:space="preserve">2) </w:t>
      </w:r>
      <w:proofErr w:type="spellStart"/>
      <w:proofErr w:type="gramStart"/>
      <w:r>
        <w:rPr>
          <w:rFonts w:cs="Times New Roman"/>
          <w:shd w:val="clear" w:color="auto" w:fill="FFFFFF"/>
          <w:lang w:val="en-US"/>
        </w:rPr>
        <w:t>sudo</w:t>
      </w:r>
      <w:proofErr w:type="spellEnd"/>
      <w:proofErr w:type="gramEnd"/>
      <w:r>
        <w:rPr>
          <w:rFonts w:cs="Times New Roman"/>
          <w:shd w:val="clear" w:color="auto" w:fill="FFFFFF"/>
          <w:lang w:val="en-US"/>
        </w:rPr>
        <w:t xml:space="preserve"> apt-get install osm2pgsql.</w:t>
      </w:r>
    </w:p>
    <w:p w:rsidR="00626C9A" w:rsidRDefault="00626C9A" w:rsidP="008B465A">
      <w:pPr>
        <w:suppressAutoHyphens w:val="0"/>
        <w:rPr>
          <w:lang w:eastAsia="ru-RU"/>
        </w:rPr>
      </w:pPr>
      <w:r>
        <w:t>Программа osm2pgsql [</w:t>
      </w:r>
      <w:r w:rsidR="00747319" w:rsidRPr="007C5993">
        <w:t>18</w:t>
      </w:r>
      <w:r>
        <w:t xml:space="preserve">] предназначена для импортирования данных из формата </w:t>
      </w:r>
      <w:proofErr w:type="spellStart"/>
      <w:r>
        <w:rPr>
          <w:lang w:val="en-US"/>
        </w:rPr>
        <w:t>osm</w:t>
      </w:r>
      <w:proofErr w:type="spellEnd"/>
      <w:r>
        <w:t xml:space="preserve"> (</w:t>
      </w:r>
      <w:r>
        <w:rPr>
          <w:lang w:val="en-US"/>
        </w:rPr>
        <w:t>Open</w:t>
      </w:r>
      <w:r>
        <w:t xml:space="preserve"> </w:t>
      </w:r>
      <w:r>
        <w:rPr>
          <w:lang w:val="en-US"/>
        </w:rPr>
        <w:t>Street</w:t>
      </w:r>
      <w:r>
        <w:t xml:space="preserve"> </w:t>
      </w:r>
      <w:r>
        <w:rPr>
          <w:lang w:val="en-US"/>
        </w:rPr>
        <w:t>Maps</w:t>
      </w:r>
      <w:r>
        <w:t xml:space="preserve">) в СУБД </w:t>
      </w:r>
      <w:proofErr w:type="spellStart"/>
      <w:r>
        <w:rPr>
          <w:lang w:val="en-US"/>
        </w:rPr>
        <w:t>Postgresql</w:t>
      </w:r>
      <w:proofErr w:type="spellEnd"/>
      <w:r>
        <w:t>/</w:t>
      </w:r>
      <w:proofErr w:type="spellStart"/>
      <w:r>
        <w:rPr>
          <w:lang w:val="en-US"/>
        </w:rPr>
        <w:t>PistGIS</w:t>
      </w:r>
      <w:proofErr w:type="spellEnd"/>
      <w:r>
        <w:t xml:space="preserve"> [</w:t>
      </w:r>
      <w:r w:rsidR="007C5993" w:rsidRPr="007C5993">
        <w:t>17</w:t>
      </w:r>
      <w:r>
        <w:t xml:space="preserve">, </w:t>
      </w:r>
      <w:r w:rsidR="00B95BD0" w:rsidRPr="00B95BD0">
        <w:t>1</w:t>
      </w:r>
      <w:r w:rsidR="007C5993">
        <w:t>9</w:t>
      </w:r>
      <w:r>
        <w:t xml:space="preserve">]. OSM — это открытая </w:t>
      </w:r>
      <w:proofErr w:type="spellStart"/>
      <w:r>
        <w:t>геопространственная</w:t>
      </w:r>
      <w:proofErr w:type="spellEnd"/>
      <w:r>
        <w:t xml:space="preserve"> база данных с мировым весьма подробным покрытием. Для пользователя — это карта, которую можно посмотреть </w:t>
      </w:r>
      <w:proofErr w:type="spellStart"/>
      <w:r>
        <w:t>on-line</w:t>
      </w:r>
      <w:proofErr w:type="spellEnd"/>
      <w:r>
        <w:t xml:space="preserve">, загрузить на навигатора, телефон, отредактировать, распечатать и т.д. </w:t>
      </w:r>
      <w:r>
        <w:rPr>
          <w:shd w:val="clear" w:color="auto" w:fill="FFFFFF"/>
        </w:rPr>
        <w:t xml:space="preserve">С точки зрения разработчика — эта весьма своеобразная база данных. </w:t>
      </w:r>
      <w:r>
        <w:rPr>
          <w:lang w:eastAsia="ru-RU"/>
        </w:rPr>
        <w:t>В OSM нет четкой схемы данных. Тип объекта, его свойства, а в некотором смысле и геометрия, задаются через теги — текстовые пары ключ-значение. Геометрия хранится лишь для точек. Линия — это массив идентификаторов точек. Полигон — набор ссылок на линии с указанием, в какую из границ входит л</w:t>
      </w:r>
      <w:r w:rsidR="008B465A">
        <w:rPr>
          <w:lang w:eastAsia="ru-RU"/>
        </w:rPr>
        <w:t xml:space="preserve">иния — внутреннюю или внешнюю. </w:t>
      </w:r>
    </w:p>
    <w:p w:rsidR="00626C9A" w:rsidRDefault="00522C76" w:rsidP="00681E70">
      <w:pPr>
        <w:pStyle w:val="2"/>
        <w:keepNext w:val="0"/>
        <w:keepLines w:val="0"/>
        <w:numPr>
          <w:ilvl w:val="1"/>
          <w:numId w:val="0"/>
        </w:numPr>
        <w:tabs>
          <w:tab w:val="num" w:pos="0"/>
        </w:tabs>
        <w:suppressAutoHyphens w:val="0"/>
        <w:rPr>
          <w:lang w:eastAsia="ru-RU"/>
        </w:rPr>
      </w:pPr>
      <w:bookmarkStart w:id="23" w:name="_Toc440242001"/>
      <w:r>
        <w:rPr>
          <w:lang w:eastAsia="ru-RU"/>
        </w:rPr>
        <w:t>7</w:t>
      </w:r>
      <w:r w:rsidR="00423C7B">
        <w:rPr>
          <w:lang w:eastAsia="ru-RU"/>
        </w:rPr>
        <w:t xml:space="preserve">.2 </w:t>
      </w:r>
      <w:r w:rsidR="00626C9A">
        <w:rPr>
          <w:lang w:eastAsia="ru-RU"/>
        </w:rPr>
        <w:t>Создание базы данных</w:t>
      </w:r>
      <w:bookmarkEnd w:id="23"/>
    </w:p>
    <w:p w:rsidR="00626C9A" w:rsidRPr="003413F1" w:rsidRDefault="00626C9A" w:rsidP="00626C9A">
      <w:pPr>
        <w:suppressAutoHyphens w:val="0"/>
        <w:rPr>
          <w:rFonts w:ascii="Courier New" w:hAnsi="Courier New" w:cs="Courier New"/>
          <w:szCs w:val="28"/>
          <w:shd w:val="clear" w:color="auto" w:fill="FFFFFF"/>
        </w:rPr>
      </w:pPr>
      <w:r>
        <w:rPr>
          <w:lang w:eastAsia="ru-RU"/>
        </w:rPr>
        <w:t>Далее необходимо создать саму базу данных для этого в терминал вводим команды, представленные ниже:</w:t>
      </w:r>
    </w:p>
    <w:p w:rsidR="00626C9A" w:rsidRPr="00001834" w:rsidRDefault="00626C9A" w:rsidP="002F7264">
      <w:pPr>
        <w:pStyle w:val="13"/>
        <w:numPr>
          <w:ilvl w:val="0"/>
          <w:numId w:val="3"/>
        </w:numPr>
        <w:shd w:val="clear" w:color="auto" w:fill="FFFFFF"/>
        <w:suppressAutoHyphens w:val="0"/>
        <w:spacing w:before="0" w:line="360" w:lineRule="auto"/>
        <w:ind w:left="0" w:firstLine="709"/>
        <w:jc w:val="both"/>
        <w:textAlignment w:val="baseline"/>
        <w:rPr>
          <w:color w:val="000000"/>
          <w:szCs w:val="28"/>
          <w:shd w:val="clear" w:color="auto" w:fill="FFFFFF"/>
        </w:rPr>
      </w:pPr>
      <w:proofErr w:type="spellStart"/>
      <w:r w:rsidRPr="003D71FA">
        <w:rPr>
          <w:i/>
          <w:color w:val="000000"/>
          <w:szCs w:val="28"/>
          <w:shd w:val="clear" w:color="auto" w:fill="FFFFFF"/>
          <w:lang w:val="en-US"/>
        </w:rPr>
        <w:t>sudo</w:t>
      </w:r>
      <w:proofErr w:type="spellEnd"/>
      <w:r w:rsidRPr="003D71FA">
        <w:rPr>
          <w:i/>
          <w:color w:val="000000"/>
          <w:szCs w:val="28"/>
          <w:shd w:val="clear" w:color="auto" w:fill="FFFFFF"/>
        </w:rPr>
        <w:t xml:space="preserve"> -</w:t>
      </w:r>
      <w:r w:rsidRPr="003D71FA">
        <w:rPr>
          <w:i/>
          <w:color w:val="000000"/>
          <w:szCs w:val="28"/>
          <w:shd w:val="clear" w:color="auto" w:fill="FFFFFF"/>
          <w:lang w:val="en-US"/>
        </w:rPr>
        <w:t>u</w:t>
      </w:r>
      <w:r w:rsidRPr="003D71FA">
        <w:rPr>
          <w:i/>
          <w:color w:val="000000"/>
          <w:szCs w:val="28"/>
          <w:shd w:val="clear" w:color="auto" w:fill="FFFFFF"/>
        </w:rPr>
        <w:t xml:space="preserve"> </w:t>
      </w:r>
      <w:proofErr w:type="spellStart"/>
      <w:r w:rsidRPr="003D71FA">
        <w:rPr>
          <w:i/>
          <w:color w:val="000000"/>
          <w:szCs w:val="28"/>
          <w:shd w:val="clear" w:color="auto" w:fill="FFFFFF"/>
          <w:lang w:val="en-US"/>
        </w:rPr>
        <w:t>postgres</w:t>
      </w:r>
      <w:proofErr w:type="spellEnd"/>
      <w:r w:rsidRPr="003D71FA">
        <w:rPr>
          <w:i/>
          <w:color w:val="000000"/>
          <w:szCs w:val="28"/>
          <w:shd w:val="clear" w:color="auto" w:fill="FFFFFF"/>
        </w:rPr>
        <w:t xml:space="preserve"> </w:t>
      </w:r>
      <w:proofErr w:type="spellStart"/>
      <w:r w:rsidRPr="003D71FA">
        <w:rPr>
          <w:i/>
          <w:color w:val="000000"/>
          <w:szCs w:val="28"/>
          <w:shd w:val="clear" w:color="auto" w:fill="FFFFFF"/>
          <w:lang w:val="en-US"/>
        </w:rPr>
        <w:t>psql</w:t>
      </w:r>
      <w:proofErr w:type="spellEnd"/>
      <w:r w:rsidRPr="00001834">
        <w:rPr>
          <w:color w:val="000000"/>
          <w:szCs w:val="28"/>
          <w:shd w:val="clear" w:color="auto" w:fill="FFFFFF"/>
        </w:rPr>
        <w:t xml:space="preserve"> – вход в БД от имени администратора;</w:t>
      </w:r>
    </w:p>
    <w:p w:rsidR="00626C9A" w:rsidRPr="00001834" w:rsidRDefault="00626C9A" w:rsidP="00626C9A">
      <w:pPr>
        <w:pStyle w:val="13"/>
        <w:numPr>
          <w:ilvl w:val="0"/>
          <w:numId w:val="3"/>
        </w:numPr>
        <w:suppressAutoHyphens w:val="0"/>
        <w:spacing w:before="0" w:after="0" w:line="360" w:lineRule="auto"/>
        <w:ind w:left="0" w:firstLine="709"/>
        <w:jc w:val="both"/>
        <w:rPr>
          <w:color w:val="000000"/>
          <w:szCs w:val="28"/>
          <w:shd w:val="clear" w:color="auto" w:fill="FFFFFF"/>
          <w:lang w:val="en-US"/>
        </w:rPr>
      </w:pPr>
      <w:r w:rsidRPr="003D71FA">
        <w:rPr>
          <w:i/>
          <w:color w:val="000000"/>
          <w:szCs w:val="28"/>
          <w:shd w:val="clear" w:color="auto" w:fill="FFFFFF"/>
          <w:lang w:val="en-US"/>
        </w:rPr>
        <w:lastRenderedPageBreak/>
        <w:t xml:space="preserve">CREATE DATABASE </w:t>
      </w:r>
      <w:proofErr w:type="spellStart"/>
      <w:r w:rsidRPr="003D71FA">
        <w:rPr>
          <w:i/>
          <w:color w:val="000000"/>
          <w:szCs w:val="28"/>
          <w:shd w:val="clear" w:color="auto" w:fill="FFFFFF"/>
          <w:lang w:val="en-US"/>
        </w:rPr>
        <w:t>test_database</w:t>
      </w:r>
      <w:proofErr w:type="spellEnd"/>
      <w:r w:rsidRPr="003D71FA">
        <w:rPr>
          <w:i/>
          <w:color w:val="000000"/>
          <w:szCs w:val="28"/>
          <w:shd w:val="clear" w:color="auto" w:fill="FFFFFF"/>
          <w:lang w:val="en-US"/>
        </w:rPr>
        <w:t>;</w:t>
      </w:r>
      <w:r w:rsidRPr="00001834">
        <w:rPr>
          <w:color w:val="000000"/>
          <w:szCs w:val="28"/>
          <w:shd w:val="clear" w:color="auto" w:fill="FFFFFF"/>
          <w:lang w:val="en-US"/>
        </w:rPr>
        <w:t xml:space="preserve"> – </w:t>
      </w:r>
      <w:r w:rsidRPr="00001834">
        <w:rPr>
          <w:color w:val="000000"/>
          <w:szCs w:val="28"/>
          <w:shd w:val="clear" w:color="auto" w:fill="FFFFFF"/>
        </w:rPr>
        <w:t>создание</w:t>
      </w:r>
      <w:r w:rsidRPr="00001834">
        <w:rPr>
          <w:color w:val="000000"/>
          <w:szCs w:val="28"/>
          <w:shd w:val="clear" w:color="auto" w:fill="FFFFFF"/>
          <w:lang w:val="en-US"/>
        </w:rPr>
        <w:t xml:space="preserve"> </w:t>
      </w:r>
      <w:r w:rsidRPr="00001834">
        <w:rPr>
          <w:color w:val="000000"/>
          <w:szCs w:val="28"/>
          <w:shd w:val="clear" w:color="auto" w:fill="FFFFFF"/>
        </w:rPr>
        <w:t>БД</w:t>
      </w:r>
      <w:r w:rsidRPr="00001834">
        <w:rPr>
          <w:color w:val="000000"/>
          <w:szCs w:val="28"/>
          <w:shd w:val="clear" w:color="auto" w:fill="FFFFFF"/>
          <w:lang w:val="en-US"/>
        </w:rPr>
        <w:t xml:space="preserve"> </w:t>
      </w:r>
      <w:proofErr w:type="spellStart"/>
      <w:r w:rsidRPr="00C97F75">
        <w:rPr>
          <w:i/>
          <w:color w:val="000000"/>
          <w:szCs w:val="28"/>
          <w:shd w:val="clear" w:color="auto" w:fill="FFFFFF"/>
          <w:lang w:val="en-US"/>
        </w:rPr>
        <w:t>test_database</w:t>
      </w:r>
      <w:proofErr w:type="spellEnd"/>
      <w:r w:rsidRPr="00001834">
        <w:rPr>
          <w:color w:val="000000"/>
          <w:szCs w:val="28"/>
          <w:shd w:val="clear" w:color="auto" w:fill="FFFFFF"/>
          <w:lang w:val="en-US"/>
        </w:rPr>
        <w:t>;</w:t>
      </w:r>
    </w:p>
    <w:p w:rsidR="00626C9A" w:rsidRPr="00001834" w:rsidRDefault="00626C9A" w:rsidP="00626C9A">
      <w:pPr>
        <w:pStyle w:val="13"/>
        <w:numPr>
          <w:ilvl w:val="0"/>
          <w:numId w:val="3"/>
        </w:numPr>
        <w:suppressAutoHyphens w:val="0"/>
        <w:spacing w:before="0" w:after="0" w:line="360" w:lineRule="auto"/>
        <w:ind w:left="0" w:firstLine="709"/>
        <w:jc w:val="both"/>
        <w:rPr>
          <w:color w:val="000000"/>
          <w:szCs w:val="28"/>
          <w:shd w:val="clear" w:color="auto" w:fill="FFFFFF"/>
          <w:lang w:val="en-US"/>
        </w:rPr>
      </w:pPr>
      <w:r w:rsidRPr="007805EC">
        <w:rPr>
          <w:i/>
          <w:color w:val="000000"/>
          <w:szCs w:val="28"/>
          <w:shd w:val="clear" w:color="auto" w:fill="FFFFFF"/>
          <w:lang w:val="en-US"/>
        </w:rPr>
        <w:t xml:space="preserve">CREATE USER </w:t>
      </w:r>
      <w:proofErr w:type="spellStart"/>
      <w:r w:rsidRPr="007805EC">
        <w:rPr>
          <w:i/>
          <w:color w:val="000000"/>
          <w:szCs w:val="28"/>
          <w:shd w:val="clear" w:color="auto" w:fill="FFFFFF"/>
          <w:lang w:val="en-US"/>
        </w:rPr>
        <w:t>test_user</w:t>
      </w:r>
      <w:proofErr w:type="spellEnd"/>
      <w:r w:rsidRPr="007805EC">
        <w:rPr>
          <w:i/>
          <w:color w:val="000000"/>
          <w:szCs w:val="28"/>
          <w:shd w:val="clear" w:color="auto" w:fill="FFFFFF"/>
          <w:lang w:val="en-US"/>
        </w:rPr>
        <w:t xml:space="preserve"> WITH password '123';</w:t>
      </w:r>
      <w:r w:rsidRPr="00001834">
        <w:rPr>
          <w:color w:val="000000"/>
          <w:szCs w:val="28"/>
          <w:shd w:val="clear" w:color="auto" w:fill="FFFFFF"/>
          <w:lang w:val="en-US"/>
        </w:rPr>
        <w:t xml:space="preserve"> – </w:t>
      </w:r>
      <w:r w:rsidRPr="00001834">
        <w:rPr>
          <w:color w:val="000000"/>
          <w:szCs w:val="28"/>
          <w:shd w:val="clear" w:color="auto" w:fill="FFFFFF"/>
        </w:rPr>
        <w:t>создание</w:t>
      </w:r>
      <w:r w:rsidRPr="00001834">
        <w:rPr>
          <w:color w:val="000000"/>
          <w:szCs w:val="28"/>
          <w:shd w:val="clear" w:color="auto" w:fill="FFFFFF"/>
          <w:lang w:val="en-US"/>
        </w:rPr>
        <w:t xml:space="preserve"> </w:t>
      </w:r>
      <w:r w:rsidRPr="00001834">
        <w:rPr>
          <w:color w:val="000000"/>
          <w:szCs w:val="28"/>
          <w:shd w:val="clear" w:color="auto" w:fill="FFFFFF"/>
        </w:rPr>
        <w:t>пользователя</w:t>
      </w:r>
      <w:r w:rsidRPr="00001834">
        <w:rPr>
          <w:color w:val="000000"/>
          <w:szCs w:val="28"/>
          <w:shd w:val="clear" w:color="auto" w:fill="FFFFFF"/>
          <w:lang w:val="en-US"/>
        </w:rPr>
        <w:t xml:space="preserve"> </w:t>
      </w:r>
      <w:proofErr w:type="spellStart"/>
      <w:r w:rsidRPr="007805EC">
        <w:rPr>
          <w:i/>
          <w:color w:val="000000"/>
          <w:szCs w:val="28"/>
          <w:shd w:val="clear" w:color="auto" w:fill="FFFFFF"/>
          <w:lang w:val="en-US"/>
        </w:rPr>
        <w:t>test_user</w:t>
      </w:r>
      <w:proofErr w:type="spellEnd"/>
      <w:r w:rsidRPr="00001834">
        <w:rPr>
          <w:color w:val="000000"/>
          <w:szCs w:val="28"/>
          <w:shd w:val="clear" w:color="auto" w:fill="FFFFFF"/>
          <w:lang w:val="en-US"/>
        </w:rPr>
        <w:t xml:space="preserve"> </w:t>
      </w:r>
      <w:r w:rsidRPr="00001834">
        <w:rPr>
          <w:color w:val="000000"/>
          <w:szCs w:val="28"/>
          <w:shd w:val="clear" w:color="auto" w:fill="FFFFFF"/>
        </w:rPr>
        <w:t>с</w:t>
      </w:r>
      <w:r w:rsidRPr="00001834">
        <w:rPr>
          <w:color w:val="000000"/>
          <w:szCs w:val="28"/>
          <w:shd w:val="clear" w:color="auto" w:fill="FFFFFF"/>
          <w:lang w:val="en-US"/>
        </w:rPr>
        <w:t xml:space="preserve"> </w:t>
      </w:r>
      <w:r w:rsidRPr="00001834">
        <w:rPr>
          <w:color w:val="000000"/>
          <w:szCs w:val="28"/>
          <w:shd w:val="clear" w:color="auto" w:fill="FFFFFF"/>
        </w:rPr>
        <w:t>паролем</w:t>
      </w:r>
      <w:r w:rsidRPr="00001834">
        <w:rPr>
          <w:color w:val="000000"/>
          <w:szCs w:val="28"/>
          <w:shd w:val="clear" w:color="auto" w:fill="FFFFFF"/>
          <w:lang w:val="en-US"/>
        </w:rPr>
        <w:t xml:space="preserve"> ‘123’;</w:t>
      </w:r>
    </w:p>
    <w:p w:rsidR="00626C9A" w:rsidRPr="00001834" w:rsidRDefault="00626C9A" w:rsidP="00626C9A">
      <w:pPr>
        <w:pStyle w:val="13"/>
        <w:numPr>
          <w:ilvl w:val="0"/>
          <w:numId w:val="3"/>
        </w:numPr>
        <w:suppressAutoHyphens w:val="0"/>
        <w:spacing w:before="0" w:after="0" w:line="360" w:lineRule="auto"/>
        <w:ind w:left="0" w:firstLine="709"/>
        <w:jc w:val="both"/>
        <w:rPr>
          <w:color w:val="000000"/>
          <w:szCs w:val="28"/>
          <w:shd w:val="clear" w:color="auto" w:fill="FFFFFF"/>
          <w:lang w:val="en-US"/>
        </w:rPr>
      </w:pPr>
      <w:r w:rsidRPr="00FC3E6E">
        <w:rPr>
          <w:i/>
          <w:color w:val="000000"/>
          <w:szCs w:val="28"/>
          <w:shd w:val="clear" w:color="auto" w:fill="FFFFFF"/>
          <w:lang w:val="en-US"/>
        </w:rPr>
        <w:t xml:space="preserve">GRANT ALL privileges ON DATABASE </w:t>
      </w:r>
      <w:proofErr w:type="spellStart"/>
      <w:r w:rsidRPr="00FC3E6E">
        <w:rPr>
          <w:i/>
          <w:color w:val="000000"/>
          <w:szCs w:val="28"/>
          <w:shd w:val="clear" w:color="auto" w:fill="FFFFFF"/>
          <w:lang w:val="en-US"/>
        </w:rPr>
        <w:t>test_database</w:t>
      </w:r>
      <w:proofErr w:type="spellEnd"/>
      <w:r w:rsidRPr="00FC3E6E">
        <w:rPr>
          <w:i/>
          <w:color w:val="000000"/>
          <w:szCs w:val="28"/>
          <w:shd w:val="clear" w:color="auto" w:fill="FFFFFF"/>
          <w:lang w:val="en-US"/>
        </w:rPr>
        <w:t xml:space="preserve"> TO </w:t>
      </w:r>
      <w:proofErr w:type="spellStart"/>
      <w:r w:rsidRPr="00FC3E6E">
        <w:rPr>
          <w:i/>
          <w:color w:val="000000"/>
          <w:szCs w:val="28"/>
          <w:shd w:val="clear" w:color="auto" w:fill="FFFFFF"/>
          <w:lang w:val="en-US"/>
        </w:rPr>
        <w:t>test_user</w:t>
      </w:r>
      <w:proofErr w:type="spellEnd"/>
      <w:r w:rsidRPr="00FC3E6E">
        <w:rPr>
          <w:i/>
          <w:color w:val="000000"/>
          <w:szCs w:val="28"/>
          <w:shd w:val="clear" w:color="auto" w:fill="FFFFFF"/>
          <w:lang w:val="en-US"/>
        </w:rPr>
        <w:t>;</w:t>
      </w:r>
      <w:r w:rsidRPr="00001834">
        <w:rPr>
          <w:color w:val="000000"/>
          <w:szCs w:val="28"/>
          <w:shd w:val="clear" w:color="auto" w:fill="FFFFFF"/>
          <w:lang w:val="en-US"/>
        </w:rPr>
        <w:t xml:space="preserve"> – </w:t>
      </w:r>
      <w:r w:rsidRPr="00001834">
        <w:rPr>
          <w:color w:val="000000"/>
          <w:szCs w:val="28"/>
          <w:shd w:val="clear" w:color="auto" w:fill="FFFFFF"/>
        </w:rPr>
        <w:t>присвоение</w:t>
      </w:r>
      <w:r w:rsidRPr="00001834">
        <w:rPr>
          <w:color w:val="000000"/>
          <w:szCs w:val="28"/>
          <w:shd w:val="clear" w:color="auto" w:fill="FFFFFF"/>
          <w:lang w:val="en-US"/>
        </w:rPr>
        <w:t xml:space="preserve"> </w:t>
      </w:r>
      <w:r w:rsidRPr="00001834">
        <w:rPr>
          <w:color w:val="000000"/>
          <w:szCs w:val="28"/>
          <w:shd w:val="clear" w:color="auto" w:fill="FFFFFF"/>
        </w:rPr>
        <w:t>прав</w:t>
      </w:r>
      <w:r w:rsidRPr="00001834">
        <w:rPr>
          <w:color w:val="000000"/>
          <w:szCs w:val="28"/>
          <w:shd w:val="clear" w:color="auto" w:fill="FFFFFF"/>
          <w:lang w:val="en-US"/>
        </w:rPr>
        <w:t xml:space="preserve"> </w:t>
      </w:r>
      <w:r w:rsidRPr="00001834">
        <w:rPr>
          <w:color w:val="000000"/>
          <w:szCs w:val="28"/>
          <w:shd w:val="clear" w:color="auto" w:fill="FFFFFF"/>
        </w:rPr>
        <w:t>на</w:t>
      </w:r>
      <w:r w:rsidRPr="00001834">
        <w:rPr>
          <w:color w:val="000000"/>
          <w:szCs w:val="28"/>
          <w:shd w:val="clear" w:color="auto" w:fill="FFFFFF"/>
          <w:lang w:val="en-US"/>
        </w:rPr>
        <w:t xml:space="preserve"> </w:t>
      </w:r>
      <w:r w:rsidRPr="00001834">
        <w:rPr>
          <w:color w:val="000000"/>
          <w:szCs w:val="28"/>
          <w:shd w:val="clear" w:color="auto" w:fill="FFFFFF"/>
        </w:rPr>
        <w:t>администрирование</w:t>
      </w:r>
      <w:r w:rsidRPr="00001834">
        <w:rPr>
          <w:color w:val="000000"/>
          <w:szCs w:val="28"/>
          <w:shd w:val="clear" w:color="auto" w:fill="FFFFFF"/>
          <w:lang w:val="en-US"/>
        </w:rPr>
        <w:t xml:space="preserve"> </w:t>
      </w:r>
      <w:r w:rsidRPr="00001834">
        <w:rPr>
          <w:color w:val="000000"/>
          <w:szCs w:val="28"/>
          <w:shd w:val="clear" w:color="auto" w:fill="FFFFFF"/>
        </w:rPr>
        <w:t>БД</w:t>
      </w:r>
      <w:r w:rsidRPr="00001834">
        <w:rPr>
          <w:color w:val="000000"/>
          <w:szCs w:val="28"/>
          <w:shd w:val="clear" w:color="auto" w:fill="FFFFFF"/>
          <w:lang w:val="en-US"/>
        </w:rPr>
        <w:t xml:space="preserve"> </w:t>
      </w:r>
      <w:r w:rsidRPr="00001834">
        <w:rPr>
          <w:color w:val="000000"/>
          <w:szCs w:val="28"/>
          <w:shd w:val="clear" w:color="auto" w:fill="FFFFFF"/>
        </w:rPr>
        <w:t>пользователю</w:t>
      </w:r>
      <w:r w:rsidRPr="00001834">
        <w:rPr>
          <w:color w:val="000000"/>
          <w:szCs w:val="28"/>
          <w:shd w:val="clear" w:color="auto" w:fill="FFFFFF"/>
          <w:lang w:val="en-US"/>
        </w:rPr>
        <w:t xml:space="preserve"> </w:t>
      </w:r>
      <w:proofErr w:type="spellStart"/>
      <w:r w:rsidRPr="00FC3E6E">
        <w:rPr>
          <w:i/>
          <w:color w:val="000000"/>
          <w:szCs w:val="28"/>
          <w:shd w:val="clear" w:color="auto" w:fill="FFFFFF"/>
          <w:lang w:val="en-US"/>
        </w:rPr>
        <w:t>test_user</w:t>
      </w:r>
      <w:proofErr w:type="spellEnd"/>
      <w:r w:rsidRPr="00001834">
        <w:rPr>
          <w:color w:val="000000"/>
          <w:szCs w:val="28"/>
          <w:shd w:val="clear" w:color="auto" w:fill="FFFFFF"/>
          <w:lang w:val="en-US"/>
        </w:rPr>
        <w:t>;</w:t>
      </w:r>
    </w:p>
    <w:p w:rsidR="00626C9A" w:rsidRPr="00001834" w:rsidRDefault="00626C9A" w:rsidP="00626C9A">
      <w:pPr>
        <w:pStyle w:val="13"/>
        <w:numPr>
          <w:ilvl w:val="0"/>
          <w:numId w:val="3"/>
        </w:numPr>
        <w:suppressAutoHyphens w:val="0"/>
        <w:spacing w:before="0" w:after="0" w:line="360" w:lineRule="auto"/>
        <w:ind w:left="0" w:firstLine="709"/>
        <w:jc w:val="both"/>
        <w:rPr>
          <w:color w:val="000000"/>
          <w:szCs w:val="28"/>
          <w:shd w:val="clear" w:color="auto" w:fill="FFFFFF"/>
          <w:lang w:val="en-US"/>
        </w:rPr>
      </w:pPr>
      <w:r w:rsidRPr="008D0878">
        <w:rPr>
          <w:i/>
          <w:color w:val="000000"/>
          <w:szCs w:val="28"/>
          <w:shd w:val="clear" w:color="auto" w:fill="FFFFFF"/>
          <w:lang w:val="en-US"/>
        </w:rPr>
        <w:t>alter</w:t>
      </w:r>
      <w:r w:rsidRPr="008D0878">
        <w:rPr>
          <w:i/>
          <w:color w:val="000000"/>
          <w:szCs w:val="28"/>
          <w:shd w:val="clear" w:color="auto" w:fill="FFFFFF"/>
        </w:rPr>
        <w:t xml:space="preserve"> </w:t>
      </w:r>
      <w:r w:rsidRPr="008D0878">
        <w:rPr>
          <w:i/>
          <w:color w:val="000000"/>
          <w:szCs w:val="28"/>
          <w:shd w:val="clear" w:color="auto" w:fill="FFFFFF"/>
          <w:lang w:val="en-US"/>
        </w:rPr>
        <w:t>role</w:t>
      </w:r>
      <w:r w:rsidRPr="008D0878">
        <w:rPr>
          <w:i/>
          <w:color w:val="000000"/>
          <w:szCs w:val="28"/>
          <w:shd w:val="clear" w:color="auto" w:fill="FFFFFF"/>
        </w:rPr>
        <w:t xml:space="preserve"> </w:t>
      </w:r>
      <w:r w:rsidRPr="008D0878">
        <w:rPr>
          <w:i/>
          <w:color w:val="000000"/>
          <w:szCs w:val="28"/>
          <w:shd w:val="clear" w:color="auto" w:fill="FFFFFF"/>
          <w:lang w:val="en-US"/>
        </w:rPr>
        <w:t>test</w:t>
      </w:r>
      <w:r w:rsidRPr="008D0878">
        <w:rPr>
          <w:i/>
          <w:color w:val="000000"/>
          <w:szCs w:val="28"/>
          <w:shd w:val="clear" w:color="auto" w:fill="FFFFFF"/>
        </w:rPr>
        <w:t>_</w:t>
      </w:r>
      <w:r w:rsidRPr="008D0878">
        <w:rPr>
          <w:i/>
          <w:color w:val="000000"/>
          <w:szCs w:val="28"/>
          <w:shd w:val="clear" w:color="auto" w:fill="FFFFFF"/>
          <w:lang w:val="en-US"/>
        </w:rPr>
        <w:t>user</w:t>
      </w:r>
      <w:r w:rsidRPr="008D0878">
        <w:rPr>
          <w:i/>
          <w:color w:val="000000"/>
          <w:szCs w:val="28"/>
          <w:shd w:val="clear" w:color="auto" w:fill="FFFFFF"/>
        </w:rPr>
        <w:t xml:space="preserve"> </w:t>
      </w:r>
      <w:r w:rsidRPr="008D0878">
        <w:rPr>
          <w:i/>
          <w:color w:val="000000"/>
          <w:szCs w:val="28"/>
          <w:shd w:val="clear" w:color="auto" w:fill="FFFFFF"/>
          <w:lang w:val="en-US"/>
        </w:rPr>
        <w:t>SUPERUSER</w:t>
      </w:r>
      <w:r w:rsidRPr="00001834">
        <w:rPr>
          <w:color w:val="000000"/>
          <w:szCs w:val="28"/>
          <w:shd w:val="clear" w:color="auto" w:fill="FFFFFF"/>
        </w:rPr>
        <w:t>; – присвоение прав “</w:t>
      </w:r>
      <w:proofErr w:type="spellStart"/>
      <w:r w:rsidRPr="00001834">
        <w:rPr>
          <w:color w:val="000000"/>
          <w:szCs w:val="28"/>
          <w:shd w:val="clear" w:color="auto" w:fill="FFFFFF"/>
        </w:rPr>
        <w:t>суперпользователя</w:t>
      </w:r>
      <w:proofErr w:type="spellEnd"/>
      <w:r w:rsidRPr="00001834">
        <w:rPr>
          <w:color w:val="000000"/>
          <w:szCs w:val="28"/>
          <w:shd w:val="clear" w:color="auto" w:fill="FFFFFF"/>
        </w:rPr>
        <w:t xml:space="preserve">” </w:t>
      </w:r>
    </w:p>
    <w:p w:rsidR="00626C9A" w:rsidRPr="00001834" w:rsidRDefault="00626C9A" w:rsidP="00626C9A">
      <w:pPr>
        <w:pStyle w:val="13"/>
        <w:numPr>
          <w:ilvl w:val="0"/>
          <w:numId w:val="3"/>
        </w:numPr>
        <w:suppressAutoHyphens w:val="0"/>
        <w:spacing w:before="0" w:after="0" w:line="360" w:lineRule="auto"/>
        <w:ind w:left="0" w:firstLine="709"/>
        <w:jc w:val="both"/>
        <w:rPr>
          <w:color w:val="000000"/>
          <w:szCs w:val="28"/>
          <w:shd w:val="clear" w:color="auto" w:fill="FFFFFF"/>
          <w:lang w:val="en-US"/>
        </w:rPr>
      </w:pPr>
      <w:proofErr w:type="spellStart"/>
      <w:r w:rsidRPr="009E1608">
        <w:rPr>
          <w:i/>
          <w:color w:val="000000"/>
          <w:szCs w:val="28"/>
          <w:shd w:val="clear" w:color="auto" w:fill="FFFFFF"/>
          <w:lang w:val="en-US"/>
        </w:rPr>
        <w:t>psql</w:t>
      </w:r>
      <w:proofErr w:type="spellEnd"/>
      <w:r w:rsidRPr="009E1608">
        <w:rPr>
          <w:i/>
          <w:color w:val="000000"/>
          <w:szCs w:val="28"/>
          <w:shd w:val="clear" w:color="auto" w:fill="FFFFFF"/>
          <w:lang w:val="en-US"/>
        </w:rPr>
        <w:t xml:space="preserve"> -h </w:t>
      </w:r>
      <w:proofErr w:type="spellStart"/>
      <w:r w:rsidRPr="009E1608">
        <w:rPr>
          <w:i/>
          <w:color w:val="000000"/>
          <w:szCs w:val="28"/>
          <w:shd w:val="clear" w:color="auto" w:fill="FFFFFF"/>
          <w:lang w:val="en-US"/>
        </w:rPr>
        <w:t>localhost</w:t>
      </w:r>
      <w:proofErr w:type="spellEnd"/>
      <w:r w:rsidRPr="009E1608">
        <w:rPr>
          <w:i/>
          <w:color w:val="000000"/>
          <w:szCs w:val="28"/>
          <w:shd w:val="clear" w:color="auto" w:fill="FFFFFF"/>
          <w:lang w:val="en-US"/>
        </w:rPr>
        <w:t xml:space="preserve"> </w:t>
      </w:r>
      <w:proofErr w:type="spellStart"/>
      <w:r w:rsidRPr="009E1608">
        <w:rPr>
          <w:i/>
          <w:color w:val="000000"/>
          <w:szCs w:val="28"/>
          <w:shd w:val="clear" w:color="auto" w:fill="FFFFFF"/>
          <w:lang w:val="en-US"/>
        </w:rPr>
        <w:t>test_database</w:t>
      </w:r>
      <w:proofErr w:type="spellEnd"/>
      <w:r w:rsidRPr="009E1608">
        <w:rPr>
          <w:i/>
          <w:color w:val="000000"/>
          <w:szCs w:val="28"/>
          <w:shd w:val="clear" w:color="auto" w:fill="FFFFFF"/>
          <w:lang w:val="en-US"/>
        </w:rPr>
        <w:t xml:space="preserve"> </w:t>
      </w:r>
      <w:proofErr w:type="spellStart"/>
      <w:r w:rsidRPr="009E1608">
        <w:rPr>
          <w:i/>
          <w:color w:val="000000"/>
          <w:szCs w:val="28"/>
          <w:shd w:val="clear" w:color="auto" w:fill="FFFFFF"/>
          <w:lang w:val="en-US"/>
        </w:rPr>
        <w:t>test_user</w:t>
      </w:r>
      <w:proofErr w:type="spellEnd"/>
      <w:r w:rsidRPr="00001834">
        <w:rPr>
          <w:color w:val="000000"/>
          <w:szCs w:val="28"/>
          <w:shd w:val="clear" w:color="auto" w:fill="FFFFFF"/>
          <w:lang w:val="en-US"/>
        </w:rPr>
        <w:t xml:space="preserve">– </w:t>
      </w:r>
      <w:r w:rsidRPr="00001834">
        <w:rPr>
          <w:color w:val="333333"/>
          <w:szCs w:val="28"/>
          <w:shd w:val="clear" w:color="auto" w:fill="FFFFFF"/>
        </w:rPr>
        <w:t>вход</w:t>
      </w:r>
      <w:r w:rsidRPr="00001834">
        <w:rPr>
          <w:color w:val="333333"/>
          <w:szCs w:val="28"/>
          <w:shd w:val="clear" w:color="auto" w:fill="FFFFFF"/>
          <w:lang w:val="en-US"/>
        </w:rPr>
        <w:t xml:space="preserve"> </w:t>
      </w:r>
      <w:r w:rsidRPr="00001834">
        <w:rPr>
          <w:color w:val="333333"/>
          <w:szCs w:val="28"/>
          <w:shd w:val="clear" w:color="auto" w:fill="FFFFFF"/>
        </w:rPr>
        <w:t>в</w:t>
      </w:r>
      <w:r w:rsidRPr="00001834">
        <w:rPr>
          <w:color w:val="333333"/>
          <w:szCs w:val="28"/>
          <w:shd w:val="clear" w:color="auto" w:fill="FFFFFF"/>
          <w:lang w:val="en-US"/>
        </w:rPr>
        <w:t xml:space="preserve"> </w:t>
      </w:r>
      <w:r w:rsidRPr="00001834">
        <w:rPr>
          <w:color w:val="333333"/>
          <w:szCs w:val="28"/>
          <w:shd w:val="clear" w:color="auto" w:fill="FFFFFF"/>
        </w:rPr>
        <w:t>БД</w:t>
      </w:r>
      <w:r w:rsidRPr="00001834">
        <w:rPr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A42231">
        <w:rPr>
          <w:i/>
          <w:color w:val="333333"/>
          <w:szCs w:val="28"/>
          <w:shd w:val="clear" w:color="auto" w:fill="FFFFFF"/>
          <w:lang w:val="en-US"/>
        </w:rPr>
        <w:t>test_database</w:t>
      </w:r>
      <w:proofErr w:type="spellEnd"/>
      <w:r w:rsidRPr="00001834">
        <w:rPr>
          <w:color w:val="333333"/>
          <w:szCs w:val="28"/>
          <w:shd w:val="clear" w:color="auto" w:fill="FFFFFF"/>
          <w:lang w:val="en-US"/>
        </w:rPr>
        <w:t xml:space="preserve"> </w:t>
      </w:r>
      <w:r w:rsidRPr="00001834">
        <w:rPr>
          <w:color w:val="333333"/>
          <w:szCs w:val="28"/>
          <w:shd w:val="clear" w:color="auto" w:fill="FFFFFF"/>
        </w:rPr>
        <w:t>от</w:t>
      </w:r>
      <w:r w:rsidRPr="00001834">
        <w:rPr>
          <w:color w:val="333333"/>
          <w:szCs w:val="28"/>
          <w:shd w:val="clear" w:color="auto" w:fill="FFFFFF"/>
          <w:lang w:val="en-US"/>
        </w:rPr>
        <w:t xml:space="preserve"> </w:t>
      </w:r>
      <w:r w:rsidRPr="00001834">
        <w:rPr>
          <w:color w:val="333333"/>
          <w:szCs w:val="28"/>
          <w:shd w:val="clear" w:color="auto" w:fill="FFFFFF"/>
        </w:rPr>
        <w:t>имени</w:t>
      </w:r>
      <w:r w:rsidRPr="00001834">
        <w:rPr>
          <w:color w:val="333333"/>
          <w:szCs w:val="28"/>
          <w:shd w:val="clear" w:color="auto" w:fill="FFFFFF"/>
          <w:lang w:val="en-US"/>
        </w:rPr>
        <w:t xml:space="preserve"> </w:t>
      </w:r>
      <w:r w:rsidRPr="00001834">
        <w:rPr>
          <w:color w:val="333333"/>
          <w:szCs w:val="28"/>
          <w:shd w:val="clear" w:color="auto" w:fill="FFFFFF"/>
        </w:rPr>
        <w:t>пользователя</w:t>
      </w:r>
      <w:r w:rsidRPr="00001834">
        <w:rPr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A42231">
        <w:rPr>
          <w:i/>
          <w:color w:val="333333"/>
          <w:szCs w:val="28"/>
          <w:shd w:val="clear" w:color="auto" w:fill="FFFFFF"/>
          <w:lang w:val="en-US"/>
        </w:rPr>
        <w:t>test_user</w:t>
      </w:r>
      <w:proofErr w:type="spellEnd"/>
    </w:p>
    <w:p w:rsidR="00626C9A" w:rsidRPr="00001834" w:rsidRDefault="00626C9A" w:rsidP="00F428EC">
      <w:pPr>
        <w:pStyle w:val="13"/>
        <w:numPr>
          <w:ilvl w:val="0"/>
          <w:numId w:val="3"/>
        </w:numPr>
        <w:suppressAutoHyphens w:val="0"/>
        <w:spacing w:before="0" w:after="0" w:line="360" w:lineRule="auto"/>
        <w:ind w:left="0" w:firstLine="709"/>
        <w:jc w:val="both"/>
        <w:rPr>
          <w:lang w:val="en-US"/>
        </w:rPr>
      </w:pPr>
      <w:r w:rsidRPr="00645EE1">
        <w:rPr>
          <w:i/>
          <w:color w:val="000000"/>
          <w:szCs w:val="28"/>
          <w:shd w:val="clear" w:color="auto" w:fill="FFFFFF"/>
          <w:lang w:val="en-US"/>
        </w:rPr>
        <w:t xml:space="preserve">create extension </w:t>
      </w:r>
      <w:proofErr w:type="spellStart"/>
      <w:r w:rsidRPr="00645EE1">
        <w:rPr>
          <w:i/>
          <w:color w:val="000000"/>
          <w:szCs w:val="28"/>
          <w:shd w:val="clear" w:color="auto" w:fill="FFFFFF"/>
          <w:lang w:val="en-US"/>
        </w:rPr>
        <w:t>postgis</w:t>
      </w:r>
      <w:proofErr w:type="spellEnd"/>
      <w:r w:rsidRPr="00001834">
        <w:rPr>
          <w:color w:val="000000"/>
          <w:szCs w:val="28"/>
          <w:shd w:val="clear" w:color="auto" w:fill="FFFFFF"/>
          <w:lang w:val="en-US"/>
        </w:rPr>
        <w:t xml:space="preserve">; – </w:t>
      </w:r>
      <w:r w:rsidRPr="00001834">
        <w:rPr>
          <w:color w:val="000000"/>
          <w:szCs w:val="28"/>
          <w:shd w:val="clear" w:color="auto" w:fill="FFFFFF"/>
        </w:rPr>
        <w:t>добавляем</w:t>
      </w:r>
      <w:r w:rsidRPr="00001834">
        <w:rPr>
          <w:color w:val="000000"/>
          <w:szCs w:val="28"/>
          <w:shd w:val="clear" w:color="auto" w:fill="FFFFFF"/>
          <w:lang w:val="en-US"/>
        </w:rPr>
        <w:t xml:space="preserve"> </w:t>
      </w:r>
      <w:r w:rsidRPr="00001834">
        <w:rPr>
          <w:color w:val="000000"/>
          <w:szCs w:val="28"/>
          <w:shd w:val="clear" w:color="auto" w:fill="FFFFFF"/>
        </w:rPr>
        <w:t>расширение</w:t>
      </w:r>
      <w:r w:rsidRPr="00001834">
        <w:rPr>
          <w:color w:val="000000"/>
          <w:szCs w:val="28"/>
          <w:shd w:val="clear" w:color="auto" w:fill="FFFFFF"/>
          <w:lang w:val="en-US"/>
        </w:rPr>
        <w:t xml:space="preserve"> PostGIS</w:t>
      </w:r>
    </w:p>
    <w:p w:rsidR="00626C9A" w:rsidRDefault="00522C76" w:rsidP="005969E0">
      <w:pPr>
        <w:pStyle w:val="2"/>
        <w:keepNext w:val="0"/>
        <w:keepLines w:val="0"/>
        <w:numPr>
          <w:ilvl w:val="1"/>
          <w:numId w:val="0"/>
        </w:numPr>
        <w:tabs>
          <w:tab w:val="num" w:pos="0"/>
        </w:tabs>
        <w:suppressAutoHyphens w:val="0"/>
      </w:pPr>
      <w:bookmarkStart w:id="24" w:name="_Toc440242002"/>
      <w:r>
        <w:t>7</w:t>
      </w:r>
      <w:r w:rsidR="00A519A9">
        <w:t xml:space="preserve">.3 </w:t>
      </w:r>
      <w:r w:rsidR="00626C9A">
        <w:t>Импортирование данных</w:t>
      </w:r>
      <w:bookmarkEnd w:id="24"/>
    </w:p>
    <w:p w:rsidR="00626C9A" w:rsidRDefault="00626C9A" w:rsidP="00626C9A">
      <w:pPr>
        <w:suppressAutoHyphens w:val="0"/>
        <w:rPr>
          <w:rFonts w:ascii="Courier New" w:hAnsi="Courier New" w:cs="Courier New"/>
          <w:sz w:val="24"/>
          <w:shd w:val="clear" w:color="auto" w:fill="FFFFFF"/>
        </w:rPr>
      </w:pPr>
      <w:r>
        <w:t xml:space="preserve">Для импортирования данных, потребуется дамп карты в формате </w:t>
      </w:r>
      <w:proofErr w:type="spellStart"/>
      <w:r>
        <w:rPr>
          <w:lang w:val="en-US"/>
        </w:rPr>
        <w:t>osm</w:t>
      </w:r>
      <w:proofErr w:type="spellEnd"/>
      <w:r>
        <w:t xml:space="preserve">, дамп можно скачать на официальном сайте </w:t>
      </w:r>
      <w:proofErr w:type="spellStart"/>
      <w:r>
        <w:rPr>
          <w:lang w:val="en-US"/>
        </w:rPr>
        <w:t>OpenStreetMaps</w:t>
      </w:r>
      <w:proofErr w:type="spellEnd"/>
      <w:r>
        <w:t xml:space="preserve">. </w:t>
      </w:r>
      <w:r>
        <w:rPr>
          <w:lang w:eastAsia="ru-RU"/>
        </w:rPr>
        <w:t>Импортирование данных происходит после ввода команды</w:t>
      </w:r>
      <w:r>
        <w:rPr>
          <w:rFonts w:ascii="Courier New" w:hAnsi="Courier New" w:cs="Courier New"/>
          <w:sz w:val="24"/>
          <w:lang w:eastAsia="ru-RU"/>
        </w:rPr>
        <w:t xml:space="preserve">: </w:t>
      </w:r>
      <w:r w:rsidRPr="00B87278">
        <w:rPr>
          <w:rFonts w:cs="Times New Roman"/>
          <w:i/>
          <w:sz w:val="24"/>
          <w:lang w:val="en-US" w:eastAsia="ru-RU"/>
        </w:rPr>
        <w:t>o</w:t>
      </w:r>
      <w:r w:rsidRPr="00B87278">
        <w:rPr>
          <w:rFonts w:cs="Times New Roman"/>
          <w:i/>
          <w:sz w:val="24"/>
          <w:shd w:val="clear" w:color="auto" w:fill="FFFFFF"/>
        </w:rPr>
        <w:t xml:space="preserve">sm2pgsql -d </w:t>
      </w:r>
      <w:proofErr w:type="spellStart"/>
      <w:r w:rsidRPr="00B87278">
        <w:rPr>
          <w:rFonts w:cs="Times New Roman"/>
          <w:i/>
          <w:sz w:val="24"/>
          <w:shd w:val="clear" w:color="auto" w:fill="FFFFFF"/>
        </w:rPr>
        <w:t>test_database</w:t>
      </w:r>
      <w:proofErr w:type="spellEnd"/>
      <w:r w:rsidRPr="00B87278">
        <w:rPr>
          <w:rFonts w:cs="Times New Roman"/>
          <w:i/>
          <w:sz w:val="24"/>
          <w:shd w:val="clear" w:color="auto" w:fill="FFFFFF"/>
        </w:rPr>
        <w:t xml:space="preserve"> -U </w:t>
      </w:r>
      <w:proofErr w:type="spellStart"/>
      <w:r w:rsidRPr="00B87278">
        <w:rPr>
          <w:rFonts w:cs="Times New Roman"/>
          <w:i/>
          <w:sz w:val="24"/>
          <w:shd w:val="clear" w:color="auto" w:fill="FFFFFF"/>
        </w:rPr>
        <w:t>test_user</w:t>
      </w:r>
      <w:proofErr w:type="spellEnd"/>
      <w:r w:rsidRPr="00B87278">
        <w:rPr>
          <w:rFonts w:cs="Times New Roman"/>
          <w:i/>
          <w:sz w:val="24"/>
          <w:shd w:val="clear" w:color="auto" w:fill="FFFFFF"/>
        </w:rPr>
        <w:t xml:space="preserve"> -H </w:t>
      </w:r>
      <w:proofErr w:type="spellStart"/>
      <w:r w:rsidRPr="00B87278">
        <w:rPr>
          <w:rFonts w:cs="Times New Roman"/>
          <w:i/>
          <w:sz w:val="24"/>
          <w:shd w:val="clear" w:color="auto" w:fill="FFFFFF"/>
        </w:rPr>
        <w:t>localhost</w:t>
      </w:r>
      <w:proofErr w:type="spellEnd"/>
      <w:r w:rsidRPr="00B87278">
        <w:rPr>
          <w:rFonts w:cs="Times New Roman"/>
          <w:i/>
          <w:sz w:val="24"/>
          <w:shd w:val="clear" w:color="auto" w:fill="FFFFFF"/>
        </w:rPr>
        <w:t xml:space="preserve"> --</w:t>
      </w:r>
      <w:proofErr w:type="spellStart"/>
      <w:r w:rsidRPr="00B87278">
        <w:rPr>
          <w:rFonts w:cs="Times New Roman"/>
          <w:i/>
          <w:sz w:val="24"/>
          <w:shd w:val="clear" w:color="auto" w:fill="FFFFFF"/>
        </w:rPr>
        <w:t>cache-strategy</w:t>
      </w:r>
      <w:proofErr w:type="spellEnd"/>
      <w:r w:rsidRPr="00B87278">
        <w:rPr>
          <w:rFonts w:cs="Times New Roman"/>
          <w:i/>
          <w:sz w:val="24"/>
          <w:shd w:val="clear" w:color="auto" w:fill="FFFFFF"/>
        </w:rPr>
        <w:t xml:space="preserve"> </w:t>
      </w:r>
      <w:proofErr w:type="spellStart"/>
      <w:r w:rsidRPr="00B87278">
        <w:rPr>
          <w:rFonts w:cs="Times New Roman"/>
          <w:i/>
          <w:sz w:val="24"/>
          <w:shd w:val="clear" w:color="auto" w:fill="FFFFFF"/>
        </w:rPr>
        <w:t>sparse</w:t>
      </w:r>
      <w:proofErr w:type="spellEnd"/>
      <w:r w:rsidRPr="00B87278">
        <w:rPr>
          <w:rFonts w:cs="Times New Roman"/>
          <w:i/>
          <w:sz w:val="24"/>
          <w:shd w:val="clear" w:color="auto" w:fill="FFFFFF"/>
        </w:rPr>
        <w:t xml:space="preserve"> </w:t>
      </w:r>
      <w:proofErr w:type="spellStart"/>
      <w:r w:rsidRPr="00B87278">
        <w:rPr>
          <w:rFonts w:cs="Times New Roman"/>
          <w:i/>
          <w:sz w:val="24"/>
          <w:shd w:val="clear" w:color="auto" w:fill="FFFFFF"/>
        </w:rPr>
        <w:t>StudCity.osm</w:t>
      </w:r>
      <w:proofErr w:type="spellEnd"/>
      <w:r>
        <w:rPr>
          <w:shd w:val="clear" w:color="auto" w:fill="FFFFFF"/>
        </w:rPr>
        <w:t>. Разберем структуру данной команды:</w:t>
      </w:r>
    </w:p>
    <w:p w:rsidR="00626C9A" w:rsidRDefault="00626C9A" w:rsidP="00626C9A">
      <w:pPr>
        <w:pStyle w:val="12"/>
        <w:numPr>
          <w:ilvl w:val="0"/>
          <w:numId w:val="4"/>
        </w:numPr>
        <w:suppressAutoHyphens w:val="0"/>
        <w:spacing w:after="0"/>
        <w:ind w:left="0" w:firstLine="709"/>
        <w:rPr>
          <w:rFonts w:ascii="Courier New" w:hAnsi="Courier New" w:cs="Courier New"/>
          <w:sz w:val="24"/>
          <w:shd w:val="clear" w:color="auto" w:fill="FFFFFF"/>
        </w:rPr>
      </w:pPr>
      <w:proofErr w:type="spellStart"/>
      <w:r w:rsidRPr="008D6534">
        <w:rPr>
          <w:rFonts w:cs="Times New Roman"/>
          <w:i/>
          <w:sz w:val="24"/>
          <w:shd w:val="clear" w:color="auto" w:fill="FFFFFF"/>
        </w:rPr>
        <w:t>test_database</w:t>
      </w:r>
      <w:proofErr w:type="spellEnd"/>
      <w:r>
        <w:rPr>
          <w:sz w:val="24"/>
          <w:shd w:val="clear" w:color="auto" w:fill="FFFFFF"/>
        </w:rPr>
        <w:t xml:space="preserve"> </w:t>
      </w:r>
      <w:r>
        <w:rPr>
          <w:shd w:val="clear" w:color="auto" w:fill="FFFFFF"/>
        </w:rPr>
        <w:t>– название базы данных в которую происходит импорт данных</w:t>
      </w:r>
    </w:p>
    <w:p w:rsidR="00626C9A" w:rsidRDefault="00626C9A" w:rsidP="00626C9A">
      <w:pPr>
        <w:pStyle w:val="12"/>
        <w:numPr>
          <w:ilvl w:val="0"/>
          <w:numId w:val="4"/>
        </w:numPr>
        <w:suppressAutoHyphens w:val="0"/>
        <w:spacing w:after="0"/>
        <w:ind w:left="0" w:firstLine="709"/>
        <w:rPr>
          <w:rFonts w:ascii="Courier New" w:hAnsi="Courier New" w:cs="Courier New"/>
          <w:sz w:val="24"/>
          <w:shd w:val="clear" w:color="auto" w:fill="FFFFFF"/>
        </w:rPr>
      </w:pPr>
      <w:proofErr w:type="spellStart"/>
      <w:r w:rsidRPr="008D6534">
        <w:rPr>
          <w:rFonts w:cs="Times New Roman"/>
          <w:i/>
          <w:sz w:val="24"/>
          <w:shd w:val="clear" w:color="auto" w:fill="FFFFFF"/>
        </w:rPr>
        <w:t>test_user</w:t>
      </w:r>
      <w:proofErr w:type="spellEnd"/>
      <w:r>
        <w:rPr>
          <w:sz w:val="24"/>
          <w:shd w:val="clear" w:color="auto" w:fill="FFFFFF"/>
        </w:rPr>
        <w:t xml:space="preserve"> </w:t>
      </w:r>
      <w:r>
        <w:rPr>
          <w:shd w:val="clear" w:color="auto" w:fill="FFFFFF"/>
        </w:rPr>
        <w:t>– имя пользователя, обладающего правами редактирования базы данных</w:t>
      </w:r>
    </w:p>
    <w:p w:rsidR="00626C9A" w:rsidRDefault="00626C9A" w:rsidP="00626C9A">
      <w:pPr>
        <w:pStyle w:val="12"/>
        <w:numPr>
          <w:ilvl w:val="0"/>
          <w:numId w:val="4"/>
        </w:numPr>
        <w:suppressAutoHyphens w:val="0"/>
        <w:spacing w:after="0"/>
        <w:ind w:left="0" w:firstLine="709"/>
        <w:rPr>
          <w:rFonts w:ascii="Courier New" w:hAnsi="Courier New" w:cs="Courier New"/>
          <w:sz w:val="24"/>
          <w:shd w:val="clear" w:color="auto" w:fill="FFFFFF"/>
        </w:rPr>
      </w:pPr>
      <w:proofErr w:type="spellStart"/>
      <w:r w:rsidRPr="008D6534">
        <w:rPr>
          <w:rFonts w:cs="Times New Roman"/>
          <w:i/>
          <w:sz w:val="24"/>
          <w:shd w:val="clear" w:color="auto" w:fill="FFFFFF"/>
        </w:rPr>
        <w:t>localhost</w:t>
      </w:r>
      <w:proofErr w:type="spellEnd"/>
      <w:r>
        <w:rPr>
          <w:sz w:val="24"/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– </w:t>
      </w:r>
      <w:r>
        <w:rPr>
          <w:i/>
          <w:shd w:val="clear" w:color="auto" w:fill="FFFFFF"/>
          <w:lang w:val="en-US"/>
        </w:rPr>
        <w:t>IP</w:t>
      </w:r>
      <w:r>
        <w:rPr>
          <w:shd w:val="clear" w:color="auto" w:fill="FFFFFF"/>
        </w:rPr>
        <w:t>-</w:t>
      </w:r>
      <w:proofErr w:type="spellStart"/>
      <w:r>
        <w:rPr>
          <w:shd w:val="clear" w:color="auto" w:fill="FFFFFF"/>
        </w:rPr>
        <w:t>адресс</w:t>
      </w:r>
      <w:proofErr w:type="spellEnd"/>
      <w:r>
        <w:rPr>
          <w:shd w:val="clear" w:color="auto" w:fill="FFFFFF"/>
        </w:rPr>
        <w:t xml:space="preserve"> хоста базы данных</w:t>
      </w:r>
    </w:p>
    <w:p w:rsidR="00626C9A" w:rsidRDefault="00626C9A" w:rsidP="00626C9A">
      <w:pPr>
        <w:pStyle w:val="12"/>
        <w:numPr>
          <w:ilvl w:val="0"/>
          <w:numId w:val="4"/>
        </w:numPr>
        <w:suppressAutoHyphens w:val="0"/>
        <w:spacing w:after="0"/>
        <w:ind w:left="0" w:firstLine="709"/>
        <w:rPr>
          <w:rFonts w:ascii="Courier New" w:hAnsi="Courier New" w:cs="Courier New"/>
          <w:sz w:val="24"/>
          <w:shd w:val="clear" w:color="auto" w:fill="FFFFFF"/>
        </w:rPr>
      </w:pPr>
      <w:proofErr w:type="spellStart"/>
      <w:r w:rsidRPr="008D6534">
        <w:rPr>
          <w:rFonts w:cs="Times New Roman"/>
          <w:i/>
          <w:sz w:val="24"/>
          <w:shd w:val="clear" w:color="auto" w:fill="FFFFFF"/>
        </w:rPr>
        <w:t>sparse</w:t>
      </w:r>
      <w:proofErr w:type="spellEnd"/>
      <w:r>
        <w:rPr>
          <w:sz w:val="24"/>
          <w:shd w:val="clear" w:color="auto" w:fill="FFFFFF"/>
        </w:rPr>
        <w:t xml:space="preserve"> </w:t>
      </w:r>
      <w:r>
        <w:rPr>
          <w:shd w:val="clear" w:color="auto" w:fill="FFFFFF"/>
        </w:rPr>
        <w:t>– параметр для корректной работы с кэш памятью</w:t>
      </w:r>
    </w:p>
    <w:p w:rsidR="00626C9A" w:rsidRDefault="00626C9A" w:rsidP="00626C9A">
      <w:pPr>
        <w:pStyle w:val="12"/>
        <w:numPr>
          <w:ilvl w:val="0"/>
          <w:numId w:val="4"/>
        </w:numPr>
        <w:suppressAutoHyphens w:val="0"/>
        <w:spacing w:after="0"/>
        <w:ind w:left="0" w:firstLine="709"/>
        <w:rPr>
          <w:rFonts w:eastAsia="Times New Roman" w:cs="Times New Roman"/>
        </w:rPr>
      </w:pPr>
      <w:proofErr w:type="spellStart"/>
      <w:r w:rsidRPr="008D6534">
        <w:rPr>
          <w:rFonts w:cs="Times New Roman"/>
          <w:i/>
          <w:sz w:val="24"/>
          <w:shd w:val="clear" w:color="auto" w:fill="FFFFFF"/>
        </w:rPr>
        <w:t>StudCity.osm</w:t>
      </w:r>
      <w:proofErr w:type="spellEnd"/>
      <w:r>
        <w:rPr>
          <w:sz w:val="24"/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– дамп карты скачанный с </w:t>
      </w:r>
      <w:proofErr w:type="spellStart"/>
      <w:r>
        <w:rPr>
          <w:shd w:val="clear" w:color="auto" w:fill="FFFFFF"/>
          <w:lang w:val="en-US"/>
        </w:rPr>
        <w:t>OpenStreetMaps</w:t>
      </w:r>
      <w:proofErr w:type="spellEnd"/>
    </w:p>
    <w:p w:rsidR="00626C9A" w:rsidRPr="003413F1" w:rsidRDefault="00626C9A" w:rsidP="00626C9A">
      <w:pPr>
        <w:suppressAutoHyphens w:val="0"/>
        <w:rPr>
          <w:rFonts w:ascii="Courier New" w:hAnsi="Courier New" w:cs="Courier New"/>
          <w:sz w:val="24"/>
          <w:szCs w:val="24"/>
          <w:lang w:eastAsia="ru-RU"/>
        </w:rPr>
      </w:pPr>
      <w:r>
        <w:rPr>
          <w:rFonts w:eastAsia="Times New Roman" w:cs="Times New Roman"/>
        </w:rPr>
        <w:t xml:space="preserve"> </w:t>
      </w:r>
      <w:r>
        <w:rPr>
          <w:lang w:eastAsia="ru-RU"/>
        </w:rPr>
        <w:t xml:space="preserve">После импортирования данных было решено добавить авто инкремент для первичных ключей таблиц: </w:t>
      </w:r>
      <w:r w:rsidRPr="008A3114">
        <w:rPr>
          <w:rFonts w:cs="Times New Roman"/>
          <w:sz w:val="24"/>
          <w:lang w:val="en-US" w:eastAsia="ru-RU"/>
        </w:rPr>
        <w:t>planet</w:t>
      </w:r>
      <w:r w:rsidRPr="008A3114">
        <w:rPr>
          <w:rFonts w:cs="Times New Roman"/>
          <w:sz w:val="24"/>
          <w:lang w:eastAsia="ru-RU"/>
        </w:rPr>
        <w:t>_</w:t>
      </w:r>
      <w:proofErr w:type="spellStart"/>
      <w:r w:rsidRPr="008A3114">
        <w:rPr>
          <w:rFonts w:cs="Times New Roman"/>
          <w:sz w:val="24"/>
          <w:lang w:val="en-US" w:eastAsia="ru-RU"/>
        </w:rPr>
        <w:t>osm</w:t>
      </w:r>
      <w:proofErr w:type="spellEnd"/>
      <w:r w:rsidRPr="008A3114">
        <w:rPr>
          <w:rFonts w:cs="Times New Roman"/>
          <w:sz w:val="24"/>
          <w:lang w:eastAsia="ru-RU"/>
        </w:rPr>
        <w:t>_</w:t>
      </w:r>
      <w:r w:rsidRPr="008A3114">
        <w:rPr>
          <w:rFonts w:cs="Times New Roman"/>
          <w:sz w:val="24"/>
          <w:lang w:val="en-US" w:eastAsia="ru-RU"/>
        </w:rPr>
        <w:t>point</w:t>
      </w:r>
      <w:r w:rsidRPr="008A3114">
        <w:rPr>
          <w:rFonts w:cs="Times New Roman"/>
          <w:lang w:eastAsia="ru-RU"/>
        </w:rPr>
        <w:t xml:space="preserve">, </w:t>
      </w:r>
      <w:proofErr w:type="spellStart"/>
      <w:r w:rsidRPr="008A3114">
        <w:rPr>
          <w:rFonts w:cs="Times New Roman"/>
          <w:sz w:val="24"/>
          <w:lang w:eastAsia="ru-RU"/>
        </w:rPr>
        <w:t>planet_osm_line</w:t>
      </w:r>
      <w:proofErr w:type="spellEnd"/>
      <w:r>
        <w:rPr>
          <w:sz w:val="24"/>
          <w:lang w:eastAsia="ru-RU"/>
        </w:rPr>
        <w:t xml:space="preserve"> </w:t>
      </w:r>
      <w:r>
        <w:rPr>
          <w:lang w:eastAsia="ru-RU"/>
        </w:rPr>
        <w:t xml:space="preserve">и </w:t>
      </w:r>
      <w:r w:rsidRPr="008A3114">
        <w:rPr>
          <w:rFonts w:cs="Times New Roman"/>
          <w:sz w:val="24"/>
          <w:lang w:val="en-US" w:eastAsia="ru-RU"/>
        </w:rPr>
        <w:t>planet</w:t>
      </w:r>
      <w:r w:rsidRPr="008A3114">
        <w:rPr>
          <w:rFonts w:cs="Times New Roman"/>
          <w:sz w:val="24"/>
          <w:lang w:eastAsia="ru-RU"/>
        </w:rPr>
        <w:t>_</w:t>
      </w:r>
      <w:proofErr w:type="spellStart"/>
      <w:r w:rsidRPr="008A3114">
        <w:rPr>
          <w:rFonts w:cs="Times New Roman"/>
          <w:sz w:val="24"/>
          <w:lang w:val="en-US" w:eastAsia="ru-RU"/>
        </w:rPr>
        <w:t>osm</w:t>
      </w:r>
      <w:proofErr w:type="spellEnd"/>
      <w:r w:rsidRPr="008A3114">
        <w:rPr>
          <w:rFonts w:cs="Times New Roman"/>
          <w:sz w:val="24"/>
          <w:lang w:eastAsia="ru-RU"/>
        </w:rPr>
        <w:t>_</w:t>
      </w:r>
      <w:r w:rsidRPr="008A3114">
        <w:rPr>
          <w:rFonts w:cs="Times New Roman"/>
          <w:sz w:val="24"/>
          <w:lang w:val="en-US" w:eastAsia="ru-RU"/>
        </w:rPr>
        <w:t>polygon</w:t>
      </w:r>
      <w:r>
        <w:rPr>
          <w:lang w:eastAsia="ru-RU"/>
        </w:rPr>
        <w:t xml:space="preserve">. Ниже представлен пример требуемого запроса для таблицы </w:t>
      </w:r>
      <w:r w:rsidRPr="008A3114">
        <w:rPr>
          <w:rFonts w:cs="Times New Roman"/>
          <w:sz w:val="24"/>
          <w:lang w:val="en-US" w:eastAsia="ru-RU"/>
        </w:rPr>
        <w:t>planet</w:t>
      </w:r>
      <w:r w:rsidRPr="008A3114">
        <w:rPr>
          <w:rFonts w:cs="Times New Roman"/>
          <w:sz w:val="24"/>
          <w:lang w:eastAsia="ru-RU"/>
        </w:rPr>
        <w:t>_</w:t>
      </w:r>
      <w:proofErr w:type="spellStart"/>
      <w:r w:rsidRPr="008A3114">
        <w:rPr>
          <w:rFonts w:cs="Times New Roman"/>
          <w:sz w:val="24"/>
          <w:lang w:val="en-US" w:eastAsia="ru-RU"/>
        </w:rPr>
        <w:t>osm</w:t>
      </w:r>
      <w:proofErr w:type="spellEnd"/>
      <w:r w:rsidRPr="008A3114">
        <w:rPr>
          <w:rFonts w:cs="Times New Roman"/>
          <w:sz w:val="24"/>
          <w:lang w:eastAsia="ru-RU"/>
        </w:rPr>
        <w:t>_</w:t>
      </w:r>
      <w:r w:rsidRPr="008A3114">
        <w:rPr>
          <w:rFonts w:cs="Times New Roman"/>
          <w:sz w:val="24"/>
          <w:lang w:val="en-US" w:eastAsia="ru-RU"/>
        </w:rPr>
        <w:t>polygon</w:t>
      </w:r>
      <w:r>
        <w:rPr>
          <w:lang w:eastAsia="ru-RU"/>
        </w:rPr>
        <w:t>:</w:t>
      </w:r>
    </w:p>
    <w:p w:rsidR="00626C9A" w:rsidRPr="00AF26EE" w:rsidRDefault="00626C9A" w:rsidP="00626C9A">
      <w:pPr>
        <w:suppressAutoHyphens w:val="0"/>
        <w:rPr>
          <w:rFonts w:cs="Times New Roman"/>
          <w:sz w:val="24"/>
          <w:szCs w:val="24"/>
          <w:lang w:val="en-US" w:eastAsia="ru-RU"/>
        </w:rPr>
      </w:pPr>
      <w:r w:rsidRPr="00AF26EE">
        <w:rPr>
          <w:rFonts w:cs="Times New Roman"/>
          <w:sz w:val="24"/>
          <w:szCs w:val="24"/>
          <w:lang w:val="en-US" w:eastAsia="ru-RU"/>
        </w:rPr>
        <w:t xml:space="preserve">CREATE SEQUENCE </w:t>
      </w:r>
      <w:proofErr w:type="spellStart"/>
      <w:r w:rsidRPr="00AF26EE">
        <w:rPr>
          <w:rFonts w:cs="Times New Roman"/>
          <w:sz w:val="24"/>
          <w:szCs w:val="24"/>
          <w:lang w:val="en-US" w:eastAsia="ru-RU"/>
        </w:rPr>
        <w:t>user_id_seq</w:t>
      </w:r>
      <w:proofErr w:type="spellEnd"/>
      <w:r w:rsidRPr="00AF26EE">
        <w:rPr>
          <w:rFonts w:cs="Times New Roman"/>
          <w:sz w:val="24"/>
          <w:szCs w:val="24"/>
          <w:lang w:val="en-US" w:eastAsia="ru-RU"/>
        </w:rPr>
        <w:t>;</w:t>
      </w:r>
    </w:p>
    <w:p w:rsidR="00C0301E" w:rsidRPr="00C0301E" w:rsidRDefault="00626C9A" w:rsidP="00C0301E">
      <w:pPr>
        <w:suppressAutoHyphens w:val="0"/>
        <w:rPr>
          <w:lang w:val="en-US"/>
        </w:rPr>
      </w:pPr>
      <w:r w:rsidRPr="00AF26EE">
        <w:rPr>
          <w:rFonts w:cs="Times New Roman"/>
          <w:sz w:val="24"/>
          <w:szCs w:val="24"/>
          <w:lang w:val="en-US" w:eastAsia="ru-RU"/>
        </w:rPr>
        <w:t xml:space="preserve">ALTER TABLE </w:t>
      </w:r>
      <w:proofErr w:type="spellStart"/>
      <w:r w:rsidRPr="00AF26EE">
        <w:rPr>
          <w:rFonts w:cs="Times New Roman"/>
          <w:sz w:val="24"/>
          <w:szCs w:val="24"/>
          <w:lang w:val="en-US" w:eastAsia="ru-RU"/>
        </w:rPr>
        <w:t>planet_osm_polygon</w:t>
      </w:r>
      <w:proofErr w:type="spellEnd"/>
      <w:r w:rsidRPr="00AF26EE">
        <w:rPr>
          <w:rFonts w:cs="Times New Roman"/>
          <w:sz w:val="24"/>
          <w:szCs w:val="24"/>
          <w:lang w:val="en-US" w:eastAsia="ru-RU"/>
        </w:rPr>
        <w:t xml:space="preserve"> ALTER </w:t>
      </w:r>
      <w:proofErr w:type="spellStart"/>
      <w:r w:rsidRPr="00AF26EE">
        <w:rPr>
          <w:rFonts w:cs="Times New Roman"/>
          <w:sz w:val="24"/>
          <w:szCs w:val="24"/>
          <w:lang w:val="en-US" w:eastAsia="ru-RU"/>
        </w:rPr>
        <w:t>osm_id</w:t>
      </w:r>
      <w:proofErr w:type="spellEnd"/>
      <w:r w:rsidRPr="00AF26EE">
        <w:rPr>
          <w:rFonts w:cs="Times New Roman"/>
          <w:sz w:val="24"/>
          <w:szCs w:val="24"/>
          <w:lang w:val="en-US" w:eastAsia="ru-RU"/>
        </w:rPr>
        <w:t xml:space="preserve"> SET DEFAULT </w:t>
      </w:r>
      <w:proofErr w:type="gramStart"/>
      <w:r w:rsidRPr="00AF26EE">
        <w:rPr>
          <w:rFonts w:cs="Times New Roman"/>
          <w:sz w:val="24"/>
          <w:szCs w:val="24"/>
          <w:lang w:val="en-US" w:eastAsia="ru-RU"/>
        </w:rPr>
        <w:t>NEXTVAL(</w:t>
      </w:r>
      <w:proofErr w:type="gramEnd"/>
      <w:r w:rsidRPr="00AF26EE">
        <w:rPr>
          <w:rFonts w:cs="Times New Roman"/>
          <w:sz w:val="24"/>
          <w:szCs w:val="24"/>
          <w:lang w:val="en-US" w:eastAsia="ru-RU"/>
        </w:rPr>
        <w:t>'</w:t>
      </w:r>
      <w:proofErr w:type="spellStart"/>
      <w:r w:rsidRPr="00AF26EE">
        <w:rPr>
          <w:rFonts w:cs="Times New Roman"/>
          <w:sz w:val="24"/>
          <w:szCs w:val="24"/>
          <w:lang w:val="en-US" w:eastAsia="ru-RU"/>
        </w:rPr>
        <w:t>user_id_seq</w:t>
      </w:r>
      <w:proofErr w:type="spellEnd"/>
      <w:r w:rsidRPr="00AF26EE">
        <w:rPr>
          <w:rFonts w:cs="Times New Roman"/>
          <w:sz w:val="24"/>
          <w:szCs w:val="24"/>
          <w:lang w:val="en-US" w:eastAsia="ru-RU"/>
        </w:rPr>
        <w:t>');</w:t>
      </w:r>
    </w:p>
    <w:p w:rsidR="00C0301E" w:rsidRDefault="00C0301E" w:rsidP="00626C9A">
      <w:pPr>
        <w:suppressAutoHyphens w:val="0"/>
      </w:pPr>
      <w:r w:rsidRPr="00F140AF">
        <w:t>На рисунке 6 представлена логическая модель базы данных</w:t>
      </w:r>
      <w:r w:rsidR="00E57983">
        <w:t>.</w:t>
      </w:r>
    </w:p>
    <w:p w:rsidR="00D15EB9" w:rsidRDefault="00BA60E2" w:rsidP="00324534">
      <w:pPr>
        <w:suppressAutoHyphens w:val="0"/>
        <w:jc w:val="center"/>
      </w:pPr>
      <w:r w:rsidRPr="00BA60E2">
        <w:rPr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161</wp:posOffset>
            </wp:positionV>
            <wp:extent cx="5940425" cy="3270857"/>
            <wp:effectExtent l="0" t="0" r="3175" b="635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70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140AF" w:rsidRPr="00F140AF">
        <w:t xml:space="preserve">Рисунок </w:t>
      </w:r>
      <w:r w:rsidR="00F140AF">
        <w:t>6 –</w:t>
      </w:r>
      <w:r w:rsidR="00F140AF" w:rsidRPr="0046560D">
        <w:t xml:space="preserve"> </w:t>
      </w:r>
      <w:r w:rsidR="00F140AF">
        <w:t>Логическая модель базы данных</w:t>
      </w:r>
    </w:p>
    <w:p w:rsidR="00626C9A" w:rsidRDefault="00626C9A" w:rsidP="00626C9A">
      <w:pPr>
        <w:suppressAutoHyphens w:val="0"/>
      </w:pPr>
      <w:r w:rsidRPr="009D74DD">
        <w:t xml:space="preserve">На </w:t>
      </w:r>
      <w:r w:rsidRPr="00C30C02">
        <w:t xml:space="preserve">рисунке </w:t>
      </w:r>
      <w:r w:rsidR="00B31B83" w:rsidRPr="00C30C02">
        <w:t>7</w:t>
      </w:r>
      <w:r w:rsidRPr="009D74DD">
        <w:t xml:space="preserve"> представлена</w:t>
      </w:r>
      <w:r>
        <w:t xml:space="preserve"> физическая модель базы данных.</w:t>
      </w:r>
    </w:p>
    <w:p w:rsidR="00626C9A" w:rsidRPr="00531B0B" w:rsidRDefault="008C7176" w:rsidP="00531B0B">
      <w:pPr>
        <w:suppressAutoHyphens w:val="0"/>
        <w:ind w:firstLine="0"/>
        <w:jc w:val="center"/>
      </w:pPr>
      <w:r w:rsidRPr="00F140AF"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4BDAF390" wp14:editId="29BEB228">
            <wp:simplePos x="0" y="0"/>
            <wp:positionH relativeFrom="margin">
              <wp:align>right</wp:align>
            </wp:positionH>
            <wp:positionV relativeFrom="paragraph">
              <wp:posOffset>16349</wp:posOffset>
            </wp:positionV>
            <wp:extent cx="5940425" cy="2335675"/>
            <wp:effectExtent l="0" t="0" r="3175" b="7620"/>
            <wp:wrapTight wrapText="bothSides">
              <wp:wrapPolygon edited="0">
                <wp:start x="0" y="0"/>
                <wp:lineTo x="0" y="21494"/>
                <wp:lineTo x="21542" y="21494"/>
                <wp:lineTo x="21542" y="0"/>
                <wp:lineTo x="0" y="0"/>
              </wp:wrapPolygon>
            </wp:wrapTight>
            <wp:docPr id="5" name="Рисунок 5" descr="D:\Дима!!!\универ\Магистратура\НИРС\Физическая моде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Дима!!!\универ\Магистратура\НИРС\Физическая модель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3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6C9A" w:rsidRPr="00F140AF">
        <w:t>Рис</w:t>
      </w:r>
      <w:r w:rsidR="009419B2" w:rsidRPr="00F140AF">
        <w:t>унок</w:t>
      </w:r>
      <w:r w:rsidR="00626C9A" w:rsidRPr="00F140AF">
        <w:t xml:space="preserve"> </w:t>
      </w:r>
      <w:r w:rsidR="002F4E86" w:rsidRPr="00F140AF">
        <w:t>7</w:t>
      </w:r>
      <w:r w:rsidR="0046560D">
        <w:t xml:space="preserve"> –</w:t>
      </w:r>
      <w:r w:rsidR="00626C9A" w:rsidRPr="0046560D">
        <w:t xml:space="preserve"> </w:t>
      </w:r>
      <w:r w:rsidR="00626C9A" w:rsidRPr="009D74DD">
        <w:t>Физическая</w:t>
      </w:r>
      <w:r w:rsidR="00626C9A">
        <w:t xml:space="preserve"> модель базы данных</w:t>
      </w:r>
    </w:p>
    <w:p w:rsidR="00AA4216" w:rsidRDefault="00AA4216" w:rsidP="00AA4216">
      <w:pPr>
        <w:ind w:firstLine="708"/>
      </w:pPr>
      <w:r>
        <w:t>Таблица SPATIAL_REF_SYS имеет следующие столбцы:</w:t>
      </w:r>
    </w:p>
    <w:p w:rsidR="00AA4216" w:rsidRDefault="00AA4216" w:rsidP="008024CB">
      <w:pPr>
        <w:pStyle w:val="a3"/>
        <w:numPr>
          <w:ilvl w:val="0"/>
          <w:numId w:val="18"/>
        </w:numPr>
      </w:pPr>
      <w:r>
        <w:t>SRID - уникальный идентификатор системы координат (</w:t>
      </w:r>
      <w:proofErr w:type="spellStart"/>
      <w:r>
        <w:t>Spatial</w:t>
      </w:r>
      <w:proofErr w:type="spellEnd"/>
      <w:r>
        <w:t xml:space="preserve"> </w:t>
      </w:r>
      <w:proofErr w:type="spellStart"/>
      <w:r>
        <w:t>Referencing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, SRS) в пределах базы данных.</w:t>
      </w:r>
    </w:p>
    <w:p w:rsidR="00AA4216" w:rsidRDefault="00AA4216" w:rsidP="008024CB">
      <w:pPr>
        <w:pStyle w:val="a3"/>
        <w:numPr>
          <w:ilvl w:val="0"/>
          <w:numId w:val="18"/>
        </w:numPr>
      </w:pPr>
      <w:r>
        <w:t>AUTH_NAME - название стандарта или стандартизирующего организации, являющейся источником информации о данной системе координат. Например, правильным значением AUTH_NAME будет "EPSG".</w:t>
      </w:r>
    </w:p>
    <w:p w:rsidR="00AA4216" w:rsidRDefault="00AA4216" w:rsidP="008024CB">
      <w:pPr>
        <w:pStyle w:val="a3"/>
        <w:numPr>
          <w:ilvl w:val="0"/>
          <w:numId w:val="18"/>
        </w:numPr>
      </w:pPr>
      <w:r>
        <w:lastRenderedPageBreak/>
        <w:t xml:space="preserve">AUTH_SRID - идентификатор системы координат, так как он определяется </w:t>
      </w:r>
      <w:proofErr w:type="gramStart"/>
      <w:r>
        <w:t>организацией</w:t>
      </w:r>
      <w:proofErr w:type="gramEnd"/>
      <w:r>
        <w:t xml:space="preserve"> указанной в AUTH_NAME. В случае EPSG, это должен быть код проекции EPSG.</w:t>
      </w:r>
    </w:p>
    <w:p w:rsidR="00B91B1D" w:rsidRDefault="00AA4216" w:rsidP="008024CB">
      <w:pPr>
        <w:pStyle w:val="a3"/>
        <w:numPr>
          <w:ilvl w:val="0"/>
          <w:numId w:val="18"/>
        </w:numPr>
      </w:pPr>
      <w:r>
        <w:t>SRTEXT - WKT представление системы координат.</w:t>
      </w:r>
    </w:p>
    <w:p w:rsidR="008024CB" w:rsidRDefault="008024CB" w:rsidP="008024CB">
      <w:pPr>
        <w:pStyle w:val="a3"/>
        <w:numPr>
          <w:ilvl w:val="0"/>
          <w:numId w:val="18"/>
        </w:numPr>
      </w:pPr>
      <w:r>
        <w:t>PROJ4TEXT - PostGIS использует библиотеку Proj4 для преобразований систем координат. Столбец PROJ4TEXT содержит строку определение координат Proj4 для данного SRID.</w:t>
      </w:r>
    </w:p>
    <w:p w:rsidR="00BF77B2" w:rsidRDefault="00BF77B2" w:rsidP="00C0301E">
      <w:pPr>
        <w:ind w:firstLine="708"/>
      </w:pPr>
      <w:r w:rsidRPr="00CB6AF4">
        <w:t xml:space="preserve">В </w:t>
      </w:r>
      <w:r w:rsidRPr="00CB6AF4">
        <w:rPr>
          <w:lang w:val="en-US"/>
        </w:rPr>
        <w:t>PostGIS</w:t>
      </w:r>
      <w:r w:rsidRPr="00CB6AF4">
        <w:t xml:space="preserve"> есть </w:t>
      </w:r>
      <w:r w:rsidR="00B4465F">
        <w:t>несколько типов</w:t>
      </w:r>
      <w:r w:rsidRPr="00CB6AF4">
        <w:t xml:space="preserve"> пространственных объектов – точка, линия и полигон. Кажд</w:t>
      </w:r>
      <w:r>
        <w:t>ый</w:t>
      </w:r>
      <w:r w:rsidRPr="00CB6AF4">
        <w:t xml:space="preserve"> </w:t>
      </w:r>
      <w:r>
        <w:t>объект</w:t>
      </w:r>
      <w:r w:rsidRPr="00CB6AF4">
        <w:t>, имеющ</w:t>
      </w:r>
      <w:r>
        <w:t>ий</w:t>
      </w:r>
      <w:r w:rsidRPr="00CB6AF4">
        <w:t xml:space="preserve"> замкнутый контур, заносится в таблицу </w:t>
      </w:r>
      <w:r w:rsidRPr="00CB6AF4">
        <w:rPr>
          <w:lang w:val="en-US"/>
        </w:rPr>
        <w:t>planet</w:t>
      </w:r>
      <w:r w:rsidRPr="00CB6AF4">
        <w:t>_</w:t>
      </w:r>
      <w:proofErr w:type="spellStart"/>
      <w:r w:rsidRPr="00CB6AF4">
        <w:rPr>
          <w:lang w:val="en-US"/>
        </w:rPr>
        <w:t>osm</w:t>
      </w:r>
      <w:proofErr w:type="spellEnd"/>
      <w:r w:rsidRPr="00CB6AF4">
        <w:t>_</w:t>
      </w:r>
      <w:r w:rsidRPr="00CB6AF4">
        <w:rPr>
          <w:lang w:val="en-US"/>
        </w:rPr>
        <w:t>polygon</w:t>
      </w:r>
      <w:r w:rsidRPr="00CB6AF4">
        <w:t xml:space="preserve">, в которой хранятся данные о пространственных объектах типа полигон, таких как здания, горы, леса и других объектах, обладающих замкнутым контуром. Координаты, точки и местоположение объединены в таблице </w:t>
      </w:r>
      <w:r w:rsidRPr="00CB6AF4">
        <w:rPr>
          <w:lang w:val="en-US"/>
        </w:rPr>
        <w:t>planet</w:t>
      </w:r>
      <w:r w:rsidRPr="00CB6AF4">
        <w:t>_</w:t>
      </w:r>
      <w:proofErr w:type="spellStart"/>
      <w:r w:rsidRPr="00CB6AF4">
        <w:rPr>
          <w:lang w:val="en-US"/>
        </w:rPr>
        <w:t>osm</w:t>
      </w:r>
      <w:proofErr w:type="spellEnd"/>
      <w:r w:rsidRPr="00CB6AF4">
        <w:t>_</w:t>
      </w:r>
      <w:r w:rsidRPr="00CB6AF4">
        <w:rPr>
          <w:lang w:val="en-US"/>
        </w:rPr>
        <w:t>point</w:t>
      </w:r>
      <w:r w:rsidRPr="00CB6AF4">
        <w:t xml:space="preserve">, в этой таблице хранятся объекты типа точка. Таблица </w:t>
      </w:r>
      <w:proofErr w:type="spellStart"/>
      <w:r w:rsidRPr="00CB6AF4">
        <w:t>planet</w:t>
      </w:r>
      <w:proofErr w:type="spellEnd"/>
      <w:r w:rsidRPr="00CB6AF4">
        <w:t>_</w:t>
      </w:r>
      <w:proofErr w:type="spellStart"/>
      <w:r w:rsidRPr="00CB6AF4">
        <w:rPr>
          <w:lang w:val="en-US"/>
        </w:rPr>
        <w:t>osm</w:t>
      </w:r>
      <w:proofErr w:type="spellEnd"/>
      <w:r w:rsidRPr="00CB6AF4">
        <w:t>_</w:t>
      </w:r>
      <w:r w:rsidRPr="00CB6AF4">
        <w:rPr>
          <w:lang w:val="en-US"/>
        </w:rPr>
        <w:t>line</w:t>
      </w:r>
      <w:r w:rsidRPr="00CB6AF4">
        <w:t xml:space="preserve"> содержит сущности, подходящие под тип линия – дорога, улица, река, маршрут и т.д. </w:t>
      </w:r>
      <w:r w:rsidRPr="00252B5A">
        <w:t xml:space="preserve">Таблица </w:t>
      </w:r>
      <w:proofErr w:type="spellStart"/>
      <w:r w:rsidRPr="00252B5A">
        <w:t>spatial_ref_sys</w:t>
      </w:r>
      <w:proofErr w:type="spellEnd"/>
      <w:r w:rsidRPr="00252B5A">
        <w:t xml:space="preserve"> содержит числовые идентификаторы и текстовые описания систем координат, используемых в пространственной базе данных.</w:t>
      </w:r>
      <w:r w:rsidR="00553A20">
        <w:t xml:space="preserve"> В таблицах </w:t>
      </w:r>
      <w:r w:rsidR="00553A20">
        <w:rPr>
          <w:lang w:val="en-US"/>
        </w:rPr>
        <w:t>planet</w:t>
      </w:r>
      <w:r w:rsidR="00553A20" w:rsidRPr="003A07A6">
        <w:t>_</w:t>
      </w:r>
      <w:proofErr w:type="spellStart"/>
      <w:r w:rsidR="00553A20">
        <w:rPr>
          <w:lang w:val="en-US"/>
        </w:rPr>
        <w:t>osm</w:t>
      </w:r>
      <w:proofErr w:type="spellEnd"/>
      <w:r w:rsidR="00553A20" w:rsidRPr="003A07A6">
        <w:t>_</w:t>
      </w:r>
      <w:proofErr w:type="spellStart"/>
      <w:r w:rsidR="00553A20">
        <w:rPr>
          <w:lang w:val="en-US"/>
        </w:rPr>
        <w:t>linetype</w:t>
      </w:r>
      <w:proofErr w:type="spellEnd"/>
      <w:r w:rsidR="00553A20" w:rsidRPr="003A07A6">
        <w:t xml:space="preserve"> </w:t>
      </w:r>
      <w:r w:rsidR="00553A20">
        <w:t xml:space="preserve">и </w:t>
      </w:r>
      <w:r w:rsidR="00553A20">
        <w:rPr>
          <w:lang w:val="en-US"/>
        </w:rPr>
        <w:t>planet</w:t>
      </w:r>
      <w:r w:rsidR="00553A20" w:rsidRPr="003A07A6">
        <w:t>_</w:t>
      </w:r>
      <w:proofErr w:type="spellStart"/>
      <w:r w:rsidR="00553A20">
        <w:rPr>
          <w:lang w:val="en-US"/>
        </w:rPr>
        <w:t>osm</w:t>
      </w:r>
      <w:proofErr w:type="spellEnd"/>
      <w:r w:rsidR="00553A20" w:rsidRPr="003A07A6">
        <w:t>_</w:t>
      </w:r>
      <w:proofErr w:type="spellStart"/>
      <w:r w:rsidR="00553A20">
        <w:rPr>
          <w:lang w:val="en-US"/>
        </w:rPr>
        <w:t>polygontype</w:t>
      </w:r>
      <w:proofErr w:type="spellEnd"/>
      <w:r w:rsidR="003A07A6">
        <w:t>, содержатся типы линий и полигонов соответственно</w:t>
      </w:r>
      <w:r w:rsidR="00553A20" w:rsidRPr="003A07A6">
        <w:t>.</w:t>
      </w:r>
    </w:p>
    <w:p w:rsidR="00626C9A" w:rsidRDefault="00522C76" w:rsidP="003119AC">
      <w:pPr>
        <w:pStyle w:val="2"/>
        <w:keepNext w:val="0"/>
        <w:keepLines w:val="0"/>
        <w:numPr>
          <w:ilvl w:val="1"/>
          <w:numId w:val="0"/>
        </w:numPr>
        <w:tabs>
          <w:tab w:val="num" w:pos="0"/>
        </w:tabs>
        <w:suppressAutoHyphens w:val="0"/>
      </w:pPr>
      <w:bookmarkStart w:id="25" w:name="_Toc440242003"/>
      <w:r>
        <w:t>7</w:t>
      </w:r>
      <w:r w:rsidR="00A519A9">
        <w:t xml:space="preserve">.4 </w:t>
      </w:r>
      <w:r w:rsidR="00626C9A">
        <w:t>Отображение карты</w:t>
      </w:r>
      <w:bookmarkEnd w:id="25"/>
    </w:p>
    <w:p w:rsidR="00626C9A" w:rsidRDefault="00626C9A" w:rsidP="00626C9A">
      <w:pPr>
        <w:suppressAutoHyphens w:val="0"/>
      </w:pPr>
      <w:r>
        <w:t xml:space="preserve">Для отображения карты была использована библиотека </w:t>
      </w:r>
      <w:proofErr w:type="spellStart"/>
      <w:r>
        <w:rPr>
          <w:lang w:val="en-US"/>
        </w:rPr>
        <w:t>Mapnik</w:t>
      </w:r>
      <w:proofErr w:type="spellEnd"/>
      <w:r>
        <w:t>[</w:t>
      </w:r>
      <w:r w:rsidR="000D3D75" w:rsidRPr="00142A21">
        <w:t>20</w:t>
      </w:r>
      <w:r>
        <w:t xml:space="preserve">], для её установки необходимо выполнить в терминале следующую команду: </w:t>
      </w:r>
      <w:proofErr w:type="spellStart"/>
      <w:r w:rsidRPr="00770040">
        <w:rPr>
          <w:rFonts w:cs="Times New Roman"/>
          <w:sz w:val="24"/>
        </w:rPr>
        <w:t>sudo</w:t>
      </w:r>
      <w:proofErr w:type="spellEnd"/>
      <w:r w:rsidRPr="00770040">
        <w:rPr>
          <w:rFonts w:cs="Times New Roman"/>
          <w:sz w:val="24"/>
        </w:rPr>
        <w:t xml:space="preserve"> </w:t>
      </w:r>
      <w:proofErr w:type="spellStart"/>
      <w:r w:rsidRPr="00770040">
        <w:rPr>
          <w:rFonts w:cs="Times New Roman"/>
          <w:sz w:val="24"/>
        </w:rPr>
        <w:t>aptget</w:t>
      </w:r>
      <w:proofErr w:type="spellEnd"/>
      <w:r w:rsidRPr="00770040">
        <w:rPr>
          <w:rFonts w:cs="Times New Roman"/>
          <w:sz w:val="24"/>
        </w:rPr>
        <w:t xml:space="preserve"> </w:t>
      </w:r>
      <w:proofErr w:type="spellStart"/>
      <w:r w:rsidRPr="00770040">
        <w:rPr>
          <w:rFonts w:cs="Times New Roman"/>
          <w:sz w:val="24"/>
        </w:rPr>
        <w:t>install</w:t>
      </w:r>
      <w:proofErr w:type="spellEnd"/>
      <w:r w:rsidRPr="00770040">
        <w:rPr>
          <w:rFonts w:cs="Times New Roman"/>
          <w:sz w:val="24"/>
        </w:rPr>
        <w:t xml:space="preserve"> </w:t>
      </w:r>
      <w:proofErr w:type="spellStart"/>
      <w:r w:rsidRPr="00770040">
        <w:rPr>
          <w:rFonts w:cs="Times New Roman"/>
          <w:sz w:val="24"/>
        </w:rPr>
        <w:t>python-mapnik</w:t>
      </w:r>
      <w:proofErr w:type="spellEnd"/>
      <w:r>
        <w:t xml:space="preserve"> [</w:t>
      </w:r>
      <w:r w:rsidR="00142A21" w:rsidRPr="00142A21">
        <w:t>21</w:t>
      </w:r>
      <w:r>
        <w:t xml:space="preserve">]. На </w:t>
      </w:r>
      <w:r w:rsidRPr="00E30D17">
        <w:t xml:space="preserve">рисунке </w:t>
      </w:r>
      <w:r w:rsidR="00633DFD">
        <w:t>8</w:t>
      </w:r>
      <w:r>
        <w:t xml:space="preserve"> показан принцип отображения карты.</w:t>
      </w:r>
    </w:p>
    <w:p w:rsidR="00626C9A" w:rsidRDefault="00626C9A" w:rsidP="00626C9A">
      <w:pPr>
        <w:suppressAutoHyphens w:val="0"/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086350" cy="41719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41719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C9A" w:rsidRDefault="003B4C7B" w:rsidP="00626C9A">
      <w:pPr>
        <w:suppressAutoHyphens w:val="0"/>
        <w:jc w:val="center"/>
      </w:pPr>
      <w:r w:rsidRPr="0046560D">
        <w:t xml:space="preserve">Рисунок </w:t>
      </w:r>
      <w:r w:rsidR="00633DFD">
        <w:t>8</w:t>
      </w:r>
      <w:r w:rsidR="0046560D">
        <w:t xml:space="preserve"> – </w:t>
      </w:r>
      <w:r w:rsidR="00626C9A">
        <w:t>Принцип отображения карты</w:t>
      </w:r>
    </w:p>
    <w:p w:rsidR="00626C9A" w:rsidRDefault="00626C9A" w:rsidP="00626C9A">
      <w:pPr>
        <w:suppressAutoHyphens w:val="0"/>
      </w:pPr>
      <w:r>
        <w:t xml:space="preserve">Прежде всего, для отображения карты необходимо сгенерировать </w:t>
      </w:r>
      <w:proofErr w:type="spellStart"/>
      <w:r>
        <w:t>тайлы</w:t>
      </w:r>
      <w:proofErr w:type="spellEnd"/>
      <w:r>
        <w:t xml:space="preserve"> [</w:t>
      </w:r>
      <w:r w:rsidR="00E5022C" w:rsidRPr="00BA7973">
        <w:t>22</w:t>
      </w:r>
      <w:r>
        <w:t xml:space="preserve">], для генерации </w:t>
      </w:r>
      <w:proofErr w:type="spellStart"/>
      <w:r>
        <w:t>тайлов</w:t>
      </w:r>
      <w:proofErr w:type="spellEnd"/>
      <w:r>
        <w:t xml:space="preserve"> за основу был использован скрипт Gen_tiles.py, взятый с SVN </w:t>
      </w:r>
      <w:proofErr w:type="spellStart"/>
      <w:r>
        <w:t>репозитария</w:t>
      </w:r>
      <w:proofErr w:type="spellEnd"/>
      <w:r>
        <w:t xml:space="preserve">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Street</w:t>
      </w:r>
      <w:proofErr w:type="spellEnd"/>
      <w:r>
        <w:t xml:space="preserve"> </w:t>
      </w:r>
      <w:proofErr w:type="spellStart"/>
      <w:r>
        <w:t>Map</w:t>
      </w:r>
      <w:proofErr w:type="spellEnd"/>
      <w:r>
        <w:t xml:space="preserve">. </w:t>
      </w:r>
      <w:proofErr w:type="spellStart"/>
      <w:r>
        <w:t>Репозитарий</w:t>
      </w:r>
      <w:proofErr w:type="spellEnd"/>
      <w:r w:rsidRPr="003413F1">
        <w:t xml:space="preserve"> </w:t>
      </w:r>
      <w:r>
        <w:t>содержит множество скриптов и утилит по картографической тематике. Файл map.xml (</w:t>
      </w:r>
      <w:proofErr w:type="spellStart"/>
      <w:r>
        <w:t>мапфайл</w:t>
      </w:r>
      <w:proofErr w:type="spellEnd"/>
      <w:r>
        <w:t xml:space="preserve">) – </w:t>
      </w:r>
      <w:proofErr w:type="spellStart"/>
      <w:r>
        <w:t>xml</w:t>
      </w:r>
      <w:proofErr w:type="spellEnd"/>
      <w:r>
        <w:t xml:space="preserve"> файл стилей для корректного отображения карты, данный файл также содержит данные о подключении к базе данных. При запуске скрипта </w:t>
      </w:r>
      <w:r>
        <w:rPr>
          <w:lang w:val="en-US"/>
        </w:rPr>
        <w:t>Gen</w:t>
      </w:r>
      <w:r>
        <w:t>_</w:t>
      </w:r>
      <w:r>
        <w:rPr>
          <w:lang w:val="en-US"/>
        </w:rPr>
        <w:t>tiles</w:t>
      </w:r>
      <w:r>
        <w:t>.</w:t>
      </w:r>
      <w:proofErr w:type="spellStart"/>
      <w:r>
        <w:rPr>
          <w:lang w:val="en-US"/>
        </w:rPr>
        <w:t>py</w:t>
      </w:r>
      <w:proofErr w:type="spellEnd"/>
      <w:r>
        <w:t xml:space="preserve"> начинается процесс генерации </w:t>
      </w:r>
      <w:proofErr w:type="spellStart"/>
      <w:r>
        <w:t>тайлов</w:t>
      </w:r>
      <w:proofErr w:type="spellEnd"/>
      <w:r>
        <w:t xml:space="preserve">, которые записываются в папку </w:t>
      </w:r>
      <w:r>
        <w:rPr>
          <w:lang w:val="en-US"/>
        </w:rPr>
        <w:t>Tiles</w:t>
      </w:r>
      <w:r>
        <w:t xml:space="preserve">. Исходные данные берутся из базы данных </w:t>
      </w:r>
      <w:r>
        <w:rPr>
          <w:lang w:val="en-US"/>
        </w:rPr>
        <w:t>PostgreSQL</w:t>
      </w:r>
      <w:r>
        <w:t>.</w:t>
      </w:r>
    </w:p>
    <w:p w:rsidR="00626C9A" w:rsidRDefault="00626C9A" w:rsidP="00626C9A">
      <w:pPr>
        <w:suppressAutoHyphens w:val="0"/>
      </w:pPr>
      <w:r>
        <w:t xml:space="preserve">После генерации </w:t>
      </w:r>
      <w:proofErr w:type="spellStart"/>
      <w:r>
        <w:t>тайлов</w:t>
      </w:r>
      <w:proofErr w:type="spellEnd"/>
      <w:r>
        <w:t xml:space="preserve"> необходимо сформировать из них целостную карту, для этого был использован </w:t>
      </w:r>
      <w:r>
        <w:rPr>
          <w:lang w:val="en-US"/>
        </w:rPr>
        <w:t>Leaflet</w:t>
      </w:r>
      <w:r>
        <w:t xml:space="preserve"> [</w:t>
      </w:r>
      <w:r w:rsidR="00BA7973" w:rsidRPr="00BA7973">
        <w:t>23</w:t>
      </w:r>
      <w:r>
        <w:t xml:space="preserve">] – библиотека с открытым исходным кодом, написанная на </w:t>
      </w:r>
      <w:r>
        <w:rPr>
          <w:lang w:val="en-US"/>
        </w:rPr>
        <w:t>JavaScript</w:t>
      </w:r>
      <w:r>
        <w:t xml:space="preserve"> [</w:t>
      </w:r>
      <w:r w:rsidR="00BA7973" w:rsidRPr="00FC2091">
        <w:t>24</w:t>
      </w:r>
      <w:r>
        <w:t xml:space="preserve">], которая служит для отображения карт на веб-сайтах. Данная библиотека используется для отображения карт на таких крупных сайтах как: </w:t>
      </w:r>
      <w:proofErr w:type="spellStart"/>
      <w:r>
        <w:rPr>
          <w:lang w:val="en-US"/>
        </w:rPr>
        <w:t>OpenStreetmap</w:t>
      </w:r>
      <w:proofErr w:type="spellEnd"/>
      <w:r>
        <w:t xml:space="preserve"> и </w:t>
      </w:r>
      <w:proofErr w:type="spellStart"/>
      <w:r>
        <w:rPr>
          <w:lang w:val="en-US"/>
        </w:rPr>
        <w:t>Wkimedia</w:t>
      </w:r>
      <w:proofErr w:type="spellEnd"/>
      <w:r>
        <w:t xml:space="preserve">. При весе всего около 33 Кб, имеет широкий функционал, например, слои карты, могут быть интерактивными, т.е. при клике на какой-либо объект на </w:t>
      </w:r>
      <w:r>
        <w:lastRenderedPageBreak/>
        <w:t xml:space="preserve">карте есть возможность отобразить информацию о данном объекте. Разберем ключевые фрагменты кода в файле </w:t>
      </w:r>
      <w:r>
        <w:rPr>
          <w:lang w:val="en-US"/>
        </w:rPr>
        <w:t>GIS</w:t>
      </w:r>
      <w:r>
        <w:t>.</w:t>
      </w:r>
      <w:r>
        <w:rPr>
          <w:lang w:val="en-US"/>
        </w:rPr>
        <w:t>html</w:t>
      </w:r>
      <w:r>
        <w:t>.</w:t>
      </w:r>
    </w:p>
    <w:p w:rsidR="00811876" w:rsidRDefault="00626C9A" w:rsidP="00811876">
      <w:pPr>
        <w:suppressAutoHyphens w:val="0"/>
      </w:pPr>
      <w:r>
        <w:t xml:space="preserve">Для создания карты Перми необходимо выполнить ряд действий: </w:t>
      </w:r>
    </w:p>
    <w:p w:rsidR="00626C9A" w:rsidRPr="00811876" w:rsidRDefault="00626C9A" w:rsidP="00D6262F">
      <w:pPr>
        <w:pStyle w:val="a3"/>
        <w:numPr>
          <w:ilvl w:val="0"/>
          <w:numId w:val="9"/>
        </w:numPr>
        <w:suppressAutoHyphens w:val="0"/>
      </w:pPr>
      <w:r>
        <w:t xml:space="preserve">Инициализация карты при помощи метода </w:t>
      </w:r>
      <w:proofErr w:type="spellStart"/>
      <w:proofErr w:type="gramStart"/>
      <w:r w:rsidRPr="00D6262F">
        <w:rPr>
          <w:rFonts w:cs="Times New Roman"/>
          <w:szCs w:val="24"/>
          <w:lang w:val="en-US"/>
        </w:rPr>
        <w:t>setView</w:t>
      </w:r>
      <w:proofErr w:type="spellEnd"/>
      <w:r w:rsidR="00D430C1">
        <w:rPr>
          <w:rFonts w:cs="Times New Roman"/>
          <w:szCs w:val="24"/>
        </w:rPr>
        <w:t>(</w:t>
      </w:r>
      <w:proofErr w:type="gramEnd"/>
      <w:r w:rsidR="00D430C1">
        <w:rPr>
          <w:rFonts w:cs="Times New Roman"/>
          <w:szCs w:val="24"/>
        </w:rPr>
        <w:t>)</w:t>
      </w:r>
      <w:r w:rsidRPr="00D6262F">
        <w:rPr>
          <w:rFonts w:cs="Times New Roman"/>
          <w:szCs w:val="24"/>
        </w:rPr>
        <w:t>;</w:t>
      </w:r>
    </w:p>
    <w:p w:rsidR="00626C9A" w:rsidRPr="00854CAE" w:rsidRDefault="00626C9A" w:rsidP="00D6262F">
      <w:pPr>
        <w:pStyle w:val="a3"/>
        <w:suppressAutoHyphens w:val="0"/>
        <w:rPr>
          <w:rFonts w:cs="Times New Roman"/>
          <w:i/>
          <w:lang w:val="en-US"/>
        </w:rPr>
      </w:pPr>
      <w:proofErr w:type="spellStart"/>
      <w:proofErr w:type="gramStart"/>
      <w:r w:rsidRPr="00854CAE">
        <w:rPr>
          <w:rFonts w:cs="Times New Roman"/>
          <w:i/>
          <w:sz w:val="24"/>
          <w:szCs w:val="24"/>
          <w:lang w:val="en-US"/>
        </w:rPr>
        <w:t>var</w:t>
      </w:r>
      <w:proofErr w:type="spellEnd"/>
      <w:proofErr w:type="gramEnd"/>
      <w:r w:rsidRPr="00854CAE">
        <w:rPr>
          <w:rFonts w:cs="Times New Roman"/>
          <w:i/>
          <w:sz w:val="24"/>
          <w:szCs w:val="24"/>
          <w:lang w:val="en-US"/>
        </w:rPr>
        <w:t xml:space="preserve"> map = </w:t>
      </w:r>
      <w:proofErr w:type="spellStart"/>
      <w:r w:rsidRPr="00854CAE">
        <w:rPr>
          <w:rFonts w:cs="Times New Roman"/>
          <w:i/>
          <w:sz w:val="24"/>
          <w:szCs w:val="24"/>
          <w:lang w:val="en-US"/>
        </w:rPr>
        <w:t>L.map</w:t>
      </w:r>
      <w:proofErr w:type="spellEnd"/>
      <w:r w:rsidRPr="00854CAE">
        <w:rPr>
          <w:rFonts w:cs="Times New Roman"/>
          <w:i/>
          <w:sz w:val="24"/>
          <w:szCs w:val="24"/>
          <w:lang w:val="en-US"/>
        </w:rPr>
        <w:t>('map').</w:t>
      </w:r>
      <w:proofErr w:type="spellStart"/>
      <w:r w:rsidRPr="00854CAE">
        <w:rPr>
          <w:rFonts w:cs="Times New Roman"/>
          <w:i/>
          <w:sz w:val="24"/>
          <w:szCs w:val="24"/>
          <w:lang w:val="en-US"/>
        </w:rPr>
        <w:t>setView</w:t>
      </w:r>
      <w:proofErr w:type="spellEnd"/>
      <w:r w:rsidRPr="00854CAE">
        <w:rPr>
          <w:rFonts w:cs="Times New Roman"/>
          <w:i/>
          <w:sz w:val="24"/>
          <w:szCs w:val="24"/>
          <w:lang w:val="en-US"/>
        </w:rPr>
        <w:t>([58.05418,56.22439], 17);</w:t>
      </w:r>
    </w:p>
    <w:p w:rsidR="00626C9A" w:rsidRPr="003413F1" w:rsidRDefault="00626C9A" w:rsidP="00D6262F">
      <w:pPr>
        <w:pStyle w:val="12"/>
        <w:numPr>
          <w:ilvl w:val="0"/>
          <w:numId w:val="9"/>
        </w:numPr>
        <w:suppressAutoHyphens w:val="0"/>
        <w:spacing w:after="0"/>
        <w:rPr>
          <w:rFonts w:ascii="Courier New" w:hAnsi="Courier New" w:cs="Courier New"/>
          <w:sz w:val="24"/>
          <w:szCs w:val="24"/>
        </w:rPr>
      </w:pPr>
      <w:r>
        <w:t xml:space="preserve">Добавление слоя </w:t>
      </w:r>
      <w:proofErr w:type="spellStart"/>
      <w:r>
        <w:t>тайлов</w:t>
      </w:r>
      <w:proofErr w:type="spellEnd"/>
      <w:r>
        <w:t xml:space="preserve"> к созданной карте;</w:t>
      </w:r>
    </w:p>
    <w:p w:rsidR="00626C9A" w:rsidRPr="00854CAE" w:rsidRDefault="00626C9A" w:rsidP="00D6262F">
      <w:pPr>
        <w:pStyle w:val="a3"/>
        <w:suppressAutoHyphens w:val="0"/>
        <w:rPr>
          <w:rFonts w:eastAsia="Courier New" w:cs="Times New Roman"/>
          <w:i/>
          <w:sz w:val="24"/>
          <w:szCs w:val="24"/>
          <w:lang w:val="en-US"/>
        </w:rPr>
      </w:pPr>
      <w:proofErr w:type="spellStart"/>
      <w:proofErr w:type="gramStart"/>
      <w:r w:rsidRPr="00854CAE">
        <w:rPr>
          <w:rFonts w:cs="Times New Roman"/>
          <w:i/>
          <w:sz w:val="24"/>
          <w:szCs w:val="24"/>
          <w:lang w:val="en-US"/>
        </w:rPr>
        <w:t>L.tileLayer</w:t>
      </w:r>
      <w:proofErr w:type="spellEnd"/>
      <w:r w:rsidRPr="00854CAE">
        <w:rPr>
          <w:rFonts w:cs="Times New Roman"/>
          <w:i/>
          <w:sz w:val="24"/>
          <w:szCs w:val="24"/>
          <w:lang w:val="en-US"/>
        </w:rPr>
        <w:t>(</w:t>
      </w:r>
      <w:proofErr w:type="gramEnd"/>
      <w:r w:rsidRPr="00854CAE">
        <w:rPr>
          <w:rFonts w:cs="Times New Roman"/>
          <w:i/>
          <w:sz w:val="24"/>
          <w:szCs w:val="24"/>
          <w:lang w:val="en-US"/>
        </w:rPr>
        <w:t>'</w:t>
      </w:r>
      <w:proofErr w:type="spellStart"/>
      <w:r w:rsidRPr="00854CAE">
        <w:rPr>
          <w:rFonts w:cs="Times New Roman"/>
          <w:i/>
          <w:sz w:val="24"/>
          <w:szCs w:val="24"/>
          <w:lang w:val="en-US"/>
        </w:rPr>
        <w:t>TileGenPerm</w:t>
      </w:r>
      <w:proofErr w:type="spellEnd"/>
      <w:r w:rsidRPr="00854CAE">
        <w:rPr>
          <w:rFonts w:cs="Times New Roman"/>
          <w:i/>
          <w:sz w:val="24"/>
          <w:szCs w:val="24"/>
          <w:lang w:val="en-US"/>
        </w:rPr>
        <w:t>/{z}/{x}/{y}.</w:t>
      </w:r>
      <w:proofErr w:type="spellStart"/>
      <w:r w:rsidRPr="00854CAE">
        <w:rPr>
          <w:rFonts w:cs="Times New Roman"/>
          <w:i/>
          <w:sz w:val="24"/>
          <w:szCs w:val="24"/>
          <w:lang w:val="en-US"/>
        </w:rPr>
        <w:t>png</w:t>
      </w:r>
      <w:proofErr w:type="spellEnd"/>
      <w:r w:rsidRPr="00854CAE">
        <w:rPr>
          <w:rFonts w:cs="Times New Roman"/>
          <w:i/>
          <w:sz w:val="24"/>
          <w:szCs w:val="24"/>
          <w:lang w:val="en-US"/>
        </w:rPr>
        <w:t>', {</w:t>
      </w:r>
    </w:p>
    <w:p w:rsidR="00626C9A" w:rsidRPr="00854CAE" w:rsidRDefault="00626C9A" w:rsidP="00D6262F">
      <w:pPr>
        <w:pStyle w:val="a3"/>
        <w:suppressAutoHyphens w:val="0"/>
        <w:rPr>
          <w:rFonts w:cs="Times New Roman"/>
          <w:i/>
          <w:sz w:val="24"/>
          <w:szCs w:val="24"/>
        </w:rPr>
      </w:pPr>
      <w:proofErr w:type="spellStart"/>
      <w:proofErr w:type="gramStart"/>
      <w:r w:rsidRPr="00854CAE">
        <w:rPr>
          <w:rFonts w:cs="Times New Roman"/>
          <w:i/>
          <w:sz w:val="24"/>
          <w:szCs w:val="24"/>
          <w:lang w:val="en-US"/>
        </w:rPr>
        <w:t>maxZoom</w:t>
      </w:r>
      <w:proofErr w:type="spellEnd"/>
      <w:proofErr w:type="gramEnd"/>
      <w:r w:rsidRPr="00854CAE">
        <w:rPr>
          <w:rFonts w:cs="Times New Roman"/>
          <w:i/>
          <w:sz w:val="24"/>
          <w:szCs w:val="24"/>
        </w:rPr>
        <w:t>: 17</w:t>
      </w:r>
    </w:p>
    <w:p w:rsidR="00626C9A" w:rsidRPr="00854CAE" w:rsidRDefault="00626C9A" w:rsidP="00D6262F">
      <w:pPr>
        <w:pStyle w:val="a3"/>
        <w:suppressAutoHyphens w:val="0"/>
        <w:rPr>
          <w:rFonts w:cs="Times New Roman"/>
          <w:i/>
        </w:rPr>
      </w:pPr>
      <w:r w:rsidRPr="00854CAE">
        <w:rPr>
          <w:rFonts w:cs="Times New Roman"/>
          <w:i/>
          <w:sz w:val="24"/>
          <w:szCs w:val="24"/>
        </w:rPr>
        <w:t>}</w:t>
      </w:r>
      <w:proofErr w:type="gramStart"/>
      <w:r w:rsidRPr="00854CAE">
        <w:rPr>
          <w:rFonts w:cs="Times New Roman"/>
          <w:i/>
          <w:sz w:val="24"/>
          <w:szCs w:val="24"/>
        </w:rPr>
        <w:t>).</w:t>
      </w:r>
      <w:proofErr w:type="spellStart"/>
      <w:r w:rsidRPr="00854CAE">
        <w:rPr>
          <w:rFonts w:cs="Times New Roman"/>
          <w:i/>
          <w:sz w:val="24"/>
          <w:szCs w:val="24"/>
          <w:lang w:val="en-US"/>
        </w:rPr>
        <w:t>addTo</w:t>
      </w:r>
      <w:proofErr w:type="spellEnd"/>
      <w:proofErr w:type="gramEnd"/>
      <w:r w:rsidRPr="00854CAE">
        <w:rPr>
          <w:rFonts w:cs="Times New Roman"/>
          <w:i/>
          <w:sz w:val="24"/>
          <w:szCs w:val="24"/>
        </w:rPr>
        <w:t>(</w:t>
      </w:r>
      <w:r w:rsidRPr="00854CAE">
        <w:rPr>
          <w:rFonts w:cs="Times New Roman"/>
          <w:i/>
          <w:sz w:val="24"/>
          <w:szCs w:val="24"/>
          <w:lang w:val="en-US"/>
        </w:rPr>
        <w:t>map</w:t>
      </w:r>
      <w:r w:rsidRPr="00854CAE">
        <w:rPr>
          <w:rFonts w:cs="Times New Roman"/>
          <w:i/>
          <w:sz w:val="24"/>
          <w:szCs w:val="24"/>
        </w:rPr>
        <w:t>);</w:t>
      </w:r>
    </w:p>
    <w:p w:rsidR="00626C9A" w:rsidRPr="003413F1" w:rsidRDefault="00626C9A" w:rsidP="00D6262F">
      <w:pPr>
        <w:pStyle w:val="12"/>
        <w:numPr>
          <w:ilvl w:val="0"/>
          <w:numId w:val="9"/>
        </w:numPr>
        <w:suppressAutoHyphens w:val="0"/>
        <w:spacing w:after="0"/>
        <w:rPr>
          <w:rFonts w:ascii="Courier New" w:hAnsi="Courier New" w:cs="Courier New"/>
          <w:sz w:val="24"/>
          <w:szCs w:val="24"/>
        </w:rPr>
      </w:pPr>
      <w:r>
        <w:t>Добавление слоя с м</w:t>
      </w:r>
      <w:r w:rsidR="00625582">
        <w:t xml:space="preserve">естоположением роботизированной </w:t>
      </w:r>
      <w:r>
        <w:t>платформы и маршрута;</w:t>
      </w:r>
    </w:p>
    <w:p w:rsidR="00626C9A" w:rsidRPr="00031CC2" w:rsidRDefault="00626C9A" w:rsidP="00D6262F">
      <w:pPr>
        <w:pStyle w:val="a3"/>
        <w:suppressAutoHyphens w:val="0"/>
        <w:rPr>
          <w:rFonts w:cs="Times New Roman"/>
          <w:i/>
          <w:sz w:val="24"/>
          <w:szCs w:val="24"/>
          <w:lang w:val="en-US"/>
        </w:rPr>
      </w:pPr>
      <w:proofErr w:type="spellStart"/>
      <w:proofErr w:type="gramStart"/>
      <w:r w:rsidRPr="00031CC2">
        <w:rPr>
          <w:rFonts w:cs="Times New Roman"/>
          <w:i/>
          <w:sz w:val="24"/>
          <w:szCs w:val="24"/>
          <w:lang w:val="en-US"/>
        </w:rPr>
        <w:t>L.geoJson</w:t>
      </w:r>
      <w:proofErr w:type="spellEnd"/>
      <w:r w:rsidRPr="00031CC2">
        <w:rPr>
          <w:rFonts w:cs="Times New Roman"/>
          <w:i/>
          <w:sz w:val="24"/>
          <w:szCs w:val="24"/>
          <w:lang w:val="en-US"/>
        </w:rPr>
        <w:t>(</w:t>
      </w:r>
      <w:proofErr w:type="spellStart"/>
      <w:proofErr w:type="gramEnd"/>
      <w:r w:rsidRPr="00031CC2">
        <w:rPr>
          <w:rFonts w:cs="Times New Roman"/>
          <w:i/>
          <w:sz w:val="24"/>
          <w:szCs w:val="24"/>
          <w:lang w:val="en-US"/>
        </w:rPr>
        <w:t>CurrLoc</w:t>
      </w:r>
      <w:proofErr w:type="spellEnd"/>
      <w:r w:rsidRPr="00031CC2">
        <w:rPr>
          <w:rFonts w:cs="Times New Roman"/>
          <w:i/>
          <w:sz w:val="24"/>
          <w:szCs w:val="24"/>
          <w:lang w:val="en-US"/>
        </w:rPr>
        <w:t>).</w:t>
      </w:r>
      <w:proofErr w:type="spellStart"/>
      <w:r w:rsidRPr="00031CC2">
        <w:rPr>
          <w:rFonts w:cs="Times New Roman"/>
          <w:i/>
          <w:sz w:val="24"/>
          <w:szCs w:val="24"/>
          <w:lang w:val="en-US"/>
        </w:rPr>
        <w:t>addTo</w:t>
      </w:r>
      <w:proofErr w:type="spellEnd"/>
      <w:r w:rsidRPr="00031CC2">
        <w:rPr>
          <w:rFonts w:cs="Times New Roman"/>
          <w:i/>
          <w:sz w:val="24"/>
          <w:szCs w:val="24"/>
          <w:lang w:val="en-US"/>
        </w:rPr>
        <w:t>(map);</w:t>
      </w:r>
    </w:p>
    <w:p w:rsidR="006F04B4" w:rsidRPr="00D6262F" w:rsidRDefault="00626C9A" w:rsidP="00D6262F">
      <w:pPr>
        <w:pStyle w:val="a3"/>
        <w:suppressAutoHyphens w:val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031CC2">
        <w:rPr>
          <w:rFonts w:cs="Times New Roman"/>
          <w:i/>
          <w:sz w:val="24"/>
          <w:szCs w:val="24"/>
          <w:lang w:val="en-US"/>
        </w:rPr>
        <w:t>L.geoJson</w:t>
      </w:r>
      <w:proofErr w:type="spellEnd"/>
      <w:r w:rsidRPr="00031CC2">
        <w:rPr>
          <w:rFonts w:cs="Times New Roman"/>
          <w:i/>
          <w:sz w:val="24"/>
          <w:szCs w:val="24"/>
          <w:lang w:val="en-US"/>
        </w:rPr>
        <w:t>(</w:t>
      </w:r>
      <w:proofErr w:type="spellStart"/>
      <w:proofErr w:type="gramEnd"/>
      <w:r w:rsidRPr="00031CC2">
        <w:rPr>
          <w:rFonts w:cs="Times New Roman"/>
          <w:i/>
          <w:sz w:val="24"/>
          <w:szCs w:val="24"/>
          <w:lang w:val="en-US"/>
        </w:rPr>
        <w:t>MrkWay</w:t>
      </w:r>
      <w:proofErr w:type="spellEnd"/>
      <w:r w:rsidRPr="00031CC2">
        <w:rPr>
          <w:rFonts w:cs="Times New Roman"/>
          <w:i/>
          <w:sz w:val="24"/>
          <w:szCs w:val="24"/>
          <w:lang w:val="en-US"/>
        </w:rPr>
        <w:t xml:space="preserve">, {style: </w:t>
      </w:r>
      <w:proofErr w:type="spellStart"/>
      <w:r w:rsidRPr="00031CC2">
        <w:rPr>
          <w:rFonts w:cs="Times New Roman"/>
          <w:i/>
          <w:sz w:val="24"/>
          <w:szCs w:val="24"/>
          <w:lang w:val="en-US"/>
        </w:rPr>
        <w:t>myStyle</w:t>
      </w:r>
      <w:proofErr w:type="spellEnd"/>
      <w:r w:rsidRPr="00031CC2">
        <w:rPr>
          <w:rFonts w:cs="Times New Roman"/>
          <w:i/>
          <w:sz w:val="24"/>
          <w:szCs w:val="24"/>
          <w:lang w:val="en-US"/>
        </w:rPr>
        <w:t>}).</w:t>
      </w:r>
      <w:proofErr w:type="spellStart"/>
      <w:r w:rsidRPr="00031CC2">
        <w:rPr>
          <w:rFonts w:cs="Times New Roman"/>
          <w:i/>
          <w:sz w:val="24"/>
          <w:szCs w:val="24"/>
          <w:lang w:val="en-US"/>
        </w:rPr>
        <w:t>addTo</w:t>
      </w:r>
      <w:proofErr w:type="spellEnd"/>
      <w:r w:rsidRPr="00031CC2">
        <w:rPr>
          <w:rFonts w:cs="Times New Roman"/>
          <w:i/>
          <w:sz w:val="24"/>
          <w:szCs w:val="24"/>
          <w:lang w:val="en-US"/>
        </w:rPr>
        <w:t>(map);</w:t>
      </w:r>
    </w:p>
    <w:p w:rsidR="004C2974" w:rsidRPr="007526AA" w:rsidRDefault="00A932E0" w:rsidP="004C2974">
      <w:pPr>
        <w:ind w:firstLine="708"/>
        <w:rPr>
          <w:color w:val="auto"/>
        </w:rPr>
      </w:pPr>
      <w:r w:rsidRPr="007526AA">
        <w:rPr>
          <w:color w:val="auto"/>
        </w:rPr>
        <w:t xml:space="preserve">На </w:t>
      </w:r>
      <w:r w:rsidRPr="00633DFD">
        <w:rPr>
          <w:color w:val="auto"/>
        </w:rPr>
        <w:t xml:space="preserve">рисунке </w:t>
      </w:r>
      <w:r w:rsidR="00633DFD">
        <w:rPr>
          <w:color w:val="auto"/>
        </w:rPr>
        <w:t>10</w:t>
      </w:r>
      <w:r w:rsidRPr="007526AA">
        <w:rPr>
          <w:color w:val="auto"/>
        </w:rPr>
        <w:t xml:space="preserve"> изображен интерфейс ГИС. </w:t>
      </w:r>
      <w:r w:rsidR="004C2974" w:rsidRPr="007526AA">
        <w:rPr>
          <w:color w:val="auto"/>
        </w:rPr>
        <w:t>При помощи элементов 1 – 4(</w:t>
      </w:r>
      <w:r w:rsidR="004C2974" w:rsidRPr="00633DFD">
        <w:rPr>
          <w:color w:val="auto"/>
        </w:rPr>
        <w:t xml:space="preserve">См. Рис. </w:t>
      </w:r>
      <w:r w:rsidR="00633DFD">
        <w:rPr>
          <w:color w:val="auto"/>
        </w:rPr>
        <w:t>10</w:t>
      </w:r>
      <w:r w:rsidR="004C2974" w:rsidRPr="007526AA">
        <w:rPr>
          <w:color w:val="auto"/>
        </w:rPr>
        <w:t xml:space="preserve">), пользователь может произвести масштабирование карты и построение нового маршрута движения МРП. </w:t>
      </w:r>
      <w:r w:rsidR="009E6F9E">
        <w:rPr>
          <w:color w:val="auto"/>
        </w:rPr>
        <w:t xml:space="preserve">Пользователем является человек, управляющий МРП. </w:t>
      </w:r>
      <w:r w:rsidR="004C2974" w:rsidRPr="007526AA">
        <w:rPr>
          <w:color w:val="auto"/>
        </w:rPr>
        <w:t xml:space="preserve">Для выполнения данных операций, пользователю необходимо следовать алгоритму, представленному на рисунке </w:t>
      </w:r>
      <w:r w:rsidR="00633DFD">
        <w:rPr>
          <w:color w:val="auto"/>
        </w:rPr>
        <w:t>9</w:t>
      </w:r>
      <w:r w:rsidR="00206C85" w:rsidRPr="007526AA">
        <w:rPr>
          <w:color w:val="auto"/>
        </w:rPr>
        <w:t>.</w:t>
      </w:r>
    </w:p>
    <w:p w:rsidR="004C2974" w:rsidRDefault="00BF0A34" w:rsidP="004C2974">
      <w:pPr>
        <w:ind w:firstLine="708"/>
      </w:pPr>
      <w:r>
        <w:object w:dxaOrig="7887" w:dyaOrig="7738">
          <v:shape id="_x0000_i1029" type="#_x0000_t75" style="width:394.4pt;height:386.85pt" o:ole="">
            <v:imagedata r:id="rId20" o:title=""/>
          </v:shape>
          <o:OLEObject Type="Embed" ProgID="Visio.Drawing.11" ShapeID="_x0000_i1029" DrawAspect="Content" ObjectID="_1514013072" r:id="rId21"/>
        </w:object>
      </w:r>
    </w:p>
    <w:p w:rsidR="004C2974" w:rsidRDefault="00CB020D" w:rsidP="00CB020D">
      <w:pPr>
        <w:ind w:firstLine="708"/>
        <w:jc w:val="center"/>
      </w:pPr>
      <w:r w:rsidRPr="000637E4">
        <w:t xml:space="preserve">Рисунок </w:t>
      </w:r>
      <w:r w:rsidR="00633DFD">
        <w:t>9</w:t>
      </w:r>
      <w:r>
        <w:t xml:space="preserve"> – </w:t>
      </w:r>
      <w:r w:rsidR="00766A4E">
        <w:rPr>
          <w:color w:val="auto"/>
        </w:rPr>
        <w:t>М</w:t>
      </w:r>
      <w:r w:rsidR="00766A4E" w:rsidRPr="007526AA">
        <w:rPr>
          <w:color w:val="auto"/>
        </w:rPr>
        <w:t>асштабирование карты и построение нового маршрута</w:t>
      </w:r>
    </w:p>
    <w:p w:rsidR="00625582" w:rsidRPr="00A932E0" w:rsidRDefault="00725BB9" w:rsidP="006639A8">
      <w:pPr>
        <w:ind w:firstLine="708"/>
      </w:pPr>
      <w:r>
        <w:t>Пользователь м</w:t>
      </w:r>
      <w:r w:rsidR="00CA2540" w:rsidRPr="009E4AE6">
        <w:t xml:space="preserve">ожет изменить масштаб карты, нажимая на </w:t>
      </w:r>
      <w:r w:rsidR="00195558">
        <w:t>1</w:t>
      </w:r>
      <w:r w:rsidR="00683BC0">
        <w:t xml:space="preserve"> </w:t>
      </w:r>
      <w:r w:rsidR="00683BC0" w:rsidRPr="009E4AE6">
        <w:t>(</w:t>
      </w:r>
      <w:r w:rsidR="00683BC0" w:rsidRPr="00683BC0">
        <w:t>См. Рис. 10</w:t>
      </w:r>
      <w:r w:rsidR="00683BC0" w:rsidRPr="009E4AE6">
        <w:t>)</w:t>
      </w:r>
      <w:r w:rsidR="00CA2540" w:rsidRPr="009E4AE6">
        <w:t xml:space="preserve"> </w:t>
      </w:r>
      <w:r w:rsidR="00DF45CA" w:rsidRPr="009E4AE6">
        <w:t>для</w:t>
      </w:r>
      <w:r w:rsidR="00CA2540" w:rsidRPr="009E4AE6">
        <w:t xml:space="preserve"> </w:t>
      </w:r>
      <w:r w:rsidR="00E7774E" w:rsidRPr="009E4AE6">
        <w:t>приближения</w:t>
      </w:r>
      <w:r w:rsidR="00CA2540" w:rsidRPr="009E4AE6">
        <w:t xml:space="preserve"> и </w:t>
      </w:r>
      <w:r w:rsidR="00195558">
        <w:t>2 (</w:t>
      </w:r>
      <w:r w:rsidR="00CA2540" w:rsidRPr="009E4AE6">
        <w:t>«-»</w:t>
      </w:r>
      <w:r w:rsidR="00195558">
        <w:t>)</w:t>
      </w:r>
      <w:r w:rsidR="00BE7802" w:rsidRPr="009E4AE6">
        <w:t xml:space="preserve"> для отдаления карты</w:t>
      </w:r>
      <w:r w:rsidR="00CA2540" w:rsidRPr="009E4AE6">
        <w:t>.</w:t>
      </w:r>
      <w:r w:rsidR="00E7774E" w:rsidRPr="009E4AE6">
        <w:t xml:space="preserve"> Для построения нового маршрута</w:t>
      </w:r>
      <w:r w:rsidR="008063A2" w:rsidRPr="009E4AE6">
        <w:t xml:space="preserve">, по которому будет следовать МРП, </w:t>
      </w:r>
      <w:r w:rsidR="00E7774E" w:rsidRPr="009E4AE6">
        <w:t>пользователю необходимо</w:t>
      </w:r>
      <w:r w:rsidR="00B77BED" w:rsidRPr="009E4AE6">
        <w:t xml:space="preserve"> нажатиями на карту задать </w:t>
      </w:r>
      <w:r w:rsidR="00E26EBB">
        <w:t>предполагаемый</w:t>
      </w:r>
      <w:r w:rsidR="00B77BED" w:rsidRPr="009E4AE6">
        <w:t xml:space="preserve"> маршрут движения МРП</w:t>
      </w:r>
      <w:r w:rsidR="008F4AE3" w:rsidRPr="009E4AE6">
        <w:t xml:space="preserve">, </w:t>
      </w:r>
      <w:r w:rsidR="008063A2" w:rsidRPr="009E4AE6">
        <w:t>после</w:t>
      </w:r>
      <w:r w:rsidR="008F4AE3" w:rsidRPr="009E4AE6">
        <w:t xml:space="preserve"> нажати</w:t>
      </w:r>
      <w:r w:rsidR="008063A2" w:rsidRPr="009E4AE6">
        <w:t>я</w:t>
      </w:r>
      <w:r w:rsidR="008F4AE3" w:rsidRPr="009E4AE6">
        <w:t xml:space="preserve"> на кнопку </w:t>
      </w:r>
      <w:r w:rsidR="004C2974">
        <w:t>3</w:t>
      </w:r>
      <w:r w:rsidR="008F4AE3" w:rsidRPr="009E4AE6">
        <w:t xml:space="preserve"> </w:t>
      </w:r>
      <w:r w:rsidR="008063A2" w:rsidRPr="009E4AE6">
        <w:t>начинается построение оптимального маршр</w:t>
      </w:r>
      <w:r w:rsidR="006475E5" w:rsidRPr="009E4AE6">
        <w:t xml:space="preserve">ута. В строке </w:t>
      </w:r>
      <w:r w:rsidR="004C2974">
        <w:t>5</w:t>
      </w:r>
      <w:r w:rsidR="006475E5" w:rsidRPr="009E4AE6">
        <w:t>, отображается статус построения маршрута</w:t>
      </w:r>
      <w:r w:rsidR="00C96F6D" w:rsidRPr="009E4AE6">
        <w:t>.</w:t>
      </w:r>
      <w:r w:rsidR="009803E9" w:rsidRPr="009E4AE6">
        <w:t xml:space="preserve"> Для сброса маршрута пользователю необходимо нажать на кнопку </w:t>
      </w:r>
      <w:r w:rsidR="004C2974">
        <w:t>4</w:t>
      </w:r>
      <w:r w:rsidR="00BD2ABD" w:rsidRPr="009E4AE6">
        <w:t>.</w:t>
      </w:r>
    </w:p>
    <w:p w:rsidR="006F04B4" w:rsidRDefault="00361B73" w:rsidP="006F04B4">
      <w:pPr>
        <w:suppressAutoHyphens w:val="0"/>
        <w:ind w:firstLine="0"/>
      </w:pPr>
      <w:r>
        <w:object w:dxaOrig="9775" w:dyaOrig="11793">
          <v:shape id="_x0000_i1030" type="#_x0000_t75" style="width:468pt;height:564.2pt" o:ole="">
            <v:imagedata r:id="rId22" o:title=""/>
          </v:shape>
          <o:OLEObject Type="Embed" ProgID="Visio.Drawing.11" ShapeID="_x0000_i1030" DrawAspect="Content" ObjectID="_1514013073" r:id="rId23"/>
        </w:object>
      </w:r>
    </w:p>
    <w:p w:rsidR="00626C9A" w:rsidRPr="006639A8" w:rsidRDefault="00EF4574" w:rsidP="006639A8">
      <w:pPr>
        <w:suppressAutoHyphens w:val="0"/>
        <w:ind w:firstLine="0"/>
        <w:jc w:val="center"/>
      </w:pPr>
      <w:r w:rsidRPr="000637E4">
        <w:t xml:space="preserve">Рисунок </w:t>
      </w:r>
      <w:r w:rsidR="004B4490">
        <w:t>10</w:t>
      </w:r>
      <w:r w:rsidR="000637E4">
        <w:t xml:space="preserve"> –</w:t>
      </w:r>
      <w:r>
        <w:t xml:space="preserve"> Интерфейс ГИС </w:t>
      </w:r>
    </w:p>
    <w:p w:rsidR="00342A2B" w:rsidRDefault="00342A2B" w:rsidP="004269E1">
      <w:pPr>
        <w:suppressAutoHyphens w:val="0"/>
        <w:spacing w:after="160" w:line="259" w:lineRule="auto"/>
        <w:ind w:firstLine="708"/>
        <w:contextualSpacing w:val="0"/>
        <w:jc w:val="left"/>
        <w:rPr>
          <w:szCs w:val="28"/>
          <w:highlight w:val="yellow"/>
        </w:rPr>
      </w:pPr>
      <w:r>
        <w:rPr>
          <w:szCs w:val="28"/>
          <w:highlight w:val="yellow"/>
        </w:rPr>
        <w:br w:type="page"/>
      </w:r>
    </w:p>
    <w:p w:rsidR="000B58AA" w:rsidRPr="00610B64" w:rsidRDefault="000B58AA" w:rsidP="000B58AA">
      <w:pPr>
        <w:pStyle w:val="1"/>
      </w:pPr>
      <w:bookmarkStart w:id="26" w:name="_Toc440242004"/>
      <w:r w:rsidRPr="002E753D">
        <w:lastRenderedPageBreak/>
        <w:t>Заключение</w:t>
      </w:r>
      <w:bookmarkEnd w:id="26"/>
    </w:p>
    <w:p w:rsidR="000C5DD5" w:rsidRPr="008D4652" w:rsidRDefault="000C5DD5" w:rsidP="00EA5454">
      <w:r w:rsidRPr="00CB6AF4">
        <w:t xml:space="preserve">В ходе данной </w:t>
      </w:r>
      <w:r>
        <w:t xml:space="preserve">научно-исследовательской </w:t>
      </w:r>
      <w:r w:rsidR="0029384F">
        <w:t>работы был проведен анализ существующих ГИС, выявлены их достоинства и недостатки. О</w:t>
      </w:r>
      <w:r w:rsidR="00E007B9">
        <w:t>пределен формат представления данных, выбраны программно-аппаратные средства для реализации, произведено сопряжение с системой технического зрения</w:t>
      </w:r>
      <w:r w:rsidR="00E906D9">
        <w:t xml:space="preserve"> и разработан </w:t>
      </w:r>
      <w:proofErr w:type="spellStart"/>
      <w:r w:rsidR="00E906D9">
        <w:t>web</w:t>
      </w:r>
      <w:proofErr w:type="spellEnd"/>
      <w:r w:rsidR="00E906D9">
        <w:t>-интерфейс</w:t>
      </w:r>
      <w:r w:rsidR="003B0F99">
        <w:t>.</w:t>
      </w:r>
      <w:r w:rsidR="009A5D35">
        <w:t xml:space="preserve"> Для корректного функционирования интерфейса был разработан сервер обработки запросов на языке </w:t>
      </w:r>
      <w:r w:rsidR="009A5D35">
        <w:rPr>
          <w:lang w:val="en-US"/>
        </w:rPr>
        <w:t>Python</w:t>
      </w:r>
      <w:r w:rsidR="008D4652">
        <w:t>.</w:t>
      </w:r>
    </w:p>
    <w:p w:rsidR="00435D9B" w:rsidRPr="00764EC9" w:rsidRDefault="008D4652" w:rsidP="00764EC9">
      <w:pPr>
        <w:suppressAutoHyphens w:val="0"/>
        <w:rPr>
          <w:rFonts w:cs="Times New Roman"/>
          <w:b/>
          <w:szCs w:val="28"/>
          <w:shd w:val="clear" w:color="auto" w:fill="FFFFFF"/>
        </w:rPr>
      </w:pPr>
      <w:r>
        <w:rPr>
          <w:szCs w:val="28"/>
        </w:rPr>
        <w:t>Также, в данной работе был описан процесс создания базы</w:t>
      </w:r>
      <w:r w:rsidR="00626C9A" w:rsidRPr="001C4E6E">
        <w:rPr>
          <w:szCs w:val="28"/>
        </w:rPr>
        <w:t xml:space="preserve"> данных </w:t>
      </w:r>
      <w:r w:rsidR="00626C9A" w:rsidRPr="001C4E6E">
        <w:rPr>
          <w:szCs w:val="28"/>
          <w:lang w:val="en-US"/>
        </w:rPr>
        <w:t>PostgreSQL</w:t>
      </w:r>
      <w:r w:rsidR="00626C9A" w:rsidRPr="001C4E6E">
        <w:rPr>
          <w:szCs w:val="28"/>
        </w:rPr>
        <w:t xml:space="preserve"> с расширением </w:t>
      </w:r>
      <w:r w:rsidR="00626C9A" w:rsidRPr="001C4E6E">
        <w:rPr>
          <w:szCs w:val="28"/>
          <w:lang w:val="en-US"/>
        </w:rPr>
        <w:t>PostGIS</w:t>
      </w:r>
      <w:r w:rsidR="00626C9A" w:rsidRPr="001C4E6E">
        <w:rPr>
          <w:szCs w:val="28"/>
        </w:rPr>
        <w:t xml:space="preserve">; рассмотрен процесс импортирования данных с помощью программы </w:t>
      </w:r>
      <w:proofErr w:type="spellStart"/>
      <w:r w:rsidR="00626C9A" w:rsidRPr="001C4E6E">
        <w:rPr>
          <w:szCs w:val="28"/>
          <w:lang w:val="en-US"/>
        </w:rPr>
        <w:t>osm</w:t>
      </w:r>
      <w:proofErr w:type="spellEnd"/>
      <w:r w:rsidR="00626C9A" w:rsidRPr="001C4E6E">
        <w:rPr>
          <w:szCs w:val="28"/>
        </w:rPr>
        <w:t>2</w:t>
      </w:r>
      <w:proofErr w:type="spellStart"/>
      <w:r w:rsidR="00626C9A" w:rsidRPr="001C4E6E">
        <w:rPr>
          <w:szCs w:val="28"/>
          <w:lang w:val="en-US"/>
        </w:rPr>
        <w:t>pgsql</w:t>
      </w:r>
      <w:proofErr w:type="spellEnd"/>
      <w:r w:rsidR="00626C9A" w:rsidRPr="001C4E6E">
        <w:rPr>
          <w:szCs w:val="28"/>
        </w:rPr>
        <w:t>; описан принцип</w:t>
      </w:r>
      <w:r>
        <w:rPr>
          <w:szCs w:val="28"/>
        </w:rPr>
        <w:t xml:space="preserve"> </w:t>
      </w:r>
      <w:r w:rsidRPr="001C4E6E">
        <w:rPr>
          <w:szCs w:val="28"/>
        </w:rPr>
        <w:t xml:space="preserve">и реализация отображения карты, используя </w:t>
      </w:r>
      <w:proofErr w:type="spellStart"/>
      <w:r w:rsidRPr="001C4E6E">
        <w:rPr>
          <w:szCs w:val="28"/>
          <w:lang w:val="en-US"/>
        </w:rPr>
        <w:t>mapnik</w:t>
      </w:r>
      <w:proofErr w:type="spellEnd"/>
      <w:r w:rsidRPr="001C4E6E">
        <w:rPr>
          <w:szCs w:val="28"/>
        </w:rPr>
        <w:t xml:space="preserve"> и </w:t>
      </w:r>
      <w:proofErr w:type="spellStart"/>
      <w:r w:rsidRPr="001C4E6E">
        <w:rPr>
          <w:szCs w:val="28"/>
          <w:lang w:val="en-US"/>
        </w:rPr>
        <w:t>LeafLeat</w:t>
      </w:r>
      <w:proofErr w:type="spellEnd"/>
      <w:r>
        <w:rPr>
          <w:szCs w:val="28"/>
        </w:rPr>
        <w:t>, в геоинформационной системе</w:t>
      </w:r>
      <w:r w:rsidR="00626C9A" w:rsidRPr="001C4E6E">
        <w:rPr>
          <w:szCs w:val="28"/>
        </w:rPr>
        <w:t>.</w:t>
      </w:r>
    </w:p>
    <w:p w:rsidR="00B87D01" w:rsidRDefault="00B87D01">
      <w:pPr>
        <w:suppressAutoHyphens w:val="0"/>
        <w:spacing w:after="160" w:line="259" w:lineRule="auto"/>
        <w:ind w:firstLine="0"/>
        <w:contextualSpacing w:val="0"/>
        <w:jc w:val="left"/>
      </w:pPr>
      <w:r>
        <w:br w:type="page"/>
      </w:r>
    </w:p>
    <w:p w:rsidR="00E63AC1" w:rsidRDefault="00B87D01" w:rsidP="00B87D01">
      <w:pPr>
        <w:pStyle w:val="1"/>
      </w:pPr>
      <w:bookmarkStart w:id="27" w:name="_Toc440242005"/>
      <w:r>
        <w:lastRenderedPageBreak/>
        <w:t>Список литературы</w:t>
      </w:r>
      <w:bookmarkEnd w:id="27"/>
    </w:p>
    <w:p w:rsidR="005E0B7D" w:rsidRDefault="005E0B7D" w:rsidP="005E0B7D">
      <w:r>
        <w:t xml:space="preserve">1. </w:t>
      </w:r>
      <w:proofErr w:type="spellStart"/>
      <w:r>
        <w:t>Файзрахманов</w:t>
      </w:r>
      <w:proofErr w:type="spellEnd"/>
      <w:r>
        <w:t xml:space="preserve"> Р. А., </w:t>
      </w:r>
      <w:proofErr w:type="spellStart"/>
      <w:r>
        <w:t>Курушин</w:t>
      </w:r>
      <w:proofErr w:type="spellEnd"/>
      <w:r>
        <w:t xml:space="preserve"> Д. С., Долгова Е. В. Принципы организации работ с применением мобильного робота // Научное обозрение. - 2014. - №7.</w:t>
      </w:r>
    </w:p>
    <w:p w:rsidR="005E0B7D" w:rsidRPr="005E0B7D" w:rsidRDefault="005E0B7D" w:rsidP="005E0B7D">
      <w:pPr>
        <w:rPr>
          <w:lang w:val="en-US"/>
        </w:rPr>
      </w:pPr>
      <w:r w:rsidRPr="005E0B7D">
        <w:rPr>
          <w:lang w:val="en-US"/>
        </w:rPr>
        <w:t>2. GIS and Robotics: Robotic Platforms as Tools for Spatial Data Collection and Consumption // Directions Magazine URL: http://www.directionsmag.com/ entry/ gis-and-robotics-robotic-platforms-as-tools-for-spatial-data-collection-and/123024 (</w:t>
      </w:r>
      <w:r>
        <w:t>дата</w:t>
      </w:r>
      <w:r w:rsidRPr="005E0B7D">
        <w:rPr>
          <w:lang w:val="en-US"/>
        </w:rPr>
        <w:t xml:space="preserve"> </w:t>
      </w:r>
      <w:r>
        <w:t>обращения</w:t>
      </w:r>
      <w:r w:rsidRPr="005E0B7D">
        <w:rPr>
          <w:lang w:val="en-US"/>
        </w:rPr>
        <w:t>: 02.09.2015).</w:t>
      </w:r>
    </w:p>
    <w:p w:rsidR="005E0B7D" w:rsidRPr="005E0B7D" w:rsidRDefault="005E0B7D" w:rsidP="005E0B7D">
      <w:pPr>
        <w:rPr>
          <w:lang w:val="en-US"/>
        </w:rPr>
      </w:pPr>
      <w:r w:rsidRPr="005E0B7D">
        <w:rPr>
          <w:lang w:val="en-US"/>
        </w:rPr>
        <w:t xml:space="preserve">3. The National Science Foundation Center for Geographic Information and </w:t>
      </w:r>
      <w:proofErr w:type="spellStart"/>
      <w:r w:rsidRPr="005E0B7D">
        <w:rPr>
          <w:lang w:val="en-US"/>
        </w:rPr>
        <w:t>Analisis</w:t>
      </w:r>
      <w:proofErr w:type="spellEnd"/>
      <w:r w:rsidRPr="005E0B7D">
        <w:rPr>
          <w:lang w:val="en-US"/>
        </w:rPr>
        <w:t>. - Int. J. Of Geographical Information Systems, 1987, v. I, N 4, pp. 302-306.</w:t>
      </w:r>
    </w:p>
    <w:p w:rsidR="005E0B7D" w:rsidRPr="005E0B7D" w:rsidRDefault="005E0B7D" w:rsidP="005E0B7D">
      <w:pPr>
        <w:rPr>
          <w:lang w:val="en-US"/>
        </w:rPr>
      </w:pPr>
      <w:r w:rsidRPr="005E0B7D">
        <w:rPr>
          <w:lang w:val="en-US"/>
        </w:rPr>
        <w:t xml:space="preserve">4. Fundamental operation in computer-assisted map </w:t>
      </w:r>
      <w:proofErr w:type="spellStart"/>
      <w:r w:rsidRPr="005E0B7D">
        <w:rPr>
          <w:lang w:val="en-US"/>
        </w:rPr>
        <w:t>analisis</w:t>
      </w:r>
      <w:proofErr w:type="spellEnd"/>
      <w:r w:rsidRPr="005E0B7D">
        <w:rPr>
          <w:lang w:val="en-US"/>
        </w:rPr>
        <w:t>. - International Journal of Geographical Information Systems, 1987, v. I, pp. 119-136.</w:t>
      </w:r>
    </w:p>
    <w:p w:rsidR="005E0B7D" w:rsidRDefault="005E0B7D" w:rsidP="005E0B7D">
      <w:r>
        <w:t>5. Введение в геоинформационные системы для начинающих — GIS-</w:t>
      </w:r>
      <w:proofErr w:type="spellStart"/>
      <w:r>
        <w:t>Lab</w:t>
      </w:r>
      <w:proofErr w:type="spellEnd"/>
      <w:r>
        <w:t xml:space="preserve"> [Электронный ресурс] // URL: http://wiki.gis-lab.info /w / </w:t>
      </w:r>
      <w:proofErr w:type="spellStart"/>
      <w:r>
        <w:t>Введение_в_геоинформационные_системы_для_начинающих</w:t>
      </w:r>
      <w:proofErr w:type="spellEnd"/>
      <w:r>
        <w:t xml:space="preserve"> (дата обращения: 01.09.2015)</w:t>
      </w:r>
    </w:p>
    <w:p w:rsidR="005E0B7D" w:rsidRDefault="005E0B7D" w:rsidP="005E0B7D">
      <w:r>
        <w:t xml:space="preserve">6. Типы данных ГИС // </w:t>
      </w:r>
      <w:proofErr w:type="spellStart"/>
      <w:r>
        <w:t>Isoline</w:t>
      </w:r>
      <w:proofErr w:type="spellEnd"/>
      <w:r>
        <w:t xml:space="preserve"> GIS Геоинформационная система для нефтяных компаний URL: http://www.isoline-gis.ru/gis_types.htm (дата обращения: 05.09.2014).</w:t>
      </w:r>
    </w:p>
    <w:p w:rsidR="005E0B7D" w:rsidRDefault="005E0B7D" w:rsidP="005E0B7D">
      <w:r>
        <w:t xml:space="preserve">7. Заставной Д.А. Представление атрибутивной информации в ГИС </w:t>
      </w:r>
      <w:proofErr w:type="spellStart"/>
      <w:r>
        <w:t>WinMap</w:t>
      </w:r>
      <w:proofErr w:type="spellEnd"/>
      <w:r>
        <w:t xml:space="preserve"> и язык WMSL // Электронный научный журнал «Инженерный вестник Дона». - 2011. - №1.</w:t>
      </w:r>
    </w:p>
    <w:p w:rsidR="005E0B7D" w:rsidRPr="005E0B7D" w:rsidRDefault="005E0B7D" w:rsidP="005E0B7D">
      <w:pPr>
        <w:rPr>
          <w:lang w:val="en-US"/>
        </w:rPr>
      </w:pPr>
      <w:r w:rsidRPr="005E0B7D">
        <w:rPr>
          <w:lang w:val="en-US"/>
        </w:rPr>
        <w:t xml:space="preserve">8. </w:t>
      </w:r>
      <w:proofErr w:type="spellStart"/>
      <w:r w:rsidRPr="005E0B7D">
        <w:rPr>
          <w:lang w:val="en-US"/>
        </w:rPr>
        <w:t>Jonker</w:t>
      </w:r>
      <w:proofErr w:type="spellEnd"/>
      <w:r w:rsidRPr="005E0B7D">
        <w:rPr>
          <w:lang w:val="en-US"/>
        </w:rPr>
        <w:t xml:space="preserve"> P., </w:t>
      </w:r>
      <w:proofErr w:type="spellStart"/>
      <w:r w:rsidRPr="005E0B7D">
        <w:rPr>
          <w:lang w:val="en-US"/>
        </w:rPr>
        <w:t>Caarls</w:t>
      </w:r>
      <w:proofErr w:type="spellEnd"/>
      <w:r w:rsidRPr="005E0B7D">
        <w:rPr>
          <w:lang w:val="en-US"/>
        </w:rPr>
        <w:t xml:space="preserve"> J., </w:t>
      </w:r>
      <w:proofErr w:type="spellStart"/>
      <w:r w:rsidRPr="005E0B7D">
        <w:rPr>
          <w:lang w:val="en-US"/>
        </w:rPr>
        <w:t>Bokhove</w:t>
      </w:r>
      <w:proofErr w:type="spellEnd"/>
      <w:r w:rsidRPr="005E0B7D">
        <w:rPr>
          <w:lang w:val="en-US"/>
        </w:rPr>
        <w:t xml:space="preserve"> W. Fast and Accurate Robot Vision // </w:t>
      </w:r>
      <w:proofErr w:type="gramStart"/>
      <w:r w:rsidRPr="005E0B7D">
        <w:rPr>
          <w:lang w:val="en-US"/>
        </w:rPr>
        <w:t>4th</w:t>
      </w:r>
      <w:proofErr w:type="gramEnd"/>
      <w:r w:rsidRPr="005E0B7D">
        <w:rPr>
          <w:lang w:val="en-US"/>
        </w:rPr>
        <w:t xml:space="preserve"> International Workshop on </w:t>
      </w:r>
      <w:proofErr w:type="spellStart"/>
      <w:r w:rsidRPr="005E0B7D">
        <w:rPr>
          <w:lang w:val="en-US"/>
        </w:rPr>
        <w:t>RoboCup</w:t>
      </w:r>
      <w:proofErr w:type="spellEnd"/>
      <w:r w:rsidRPr="005E0B7D">
        <w:rPr>
          <w:lang w:val="en-US"/>
        </w:rPr>
        <w:t xml:space="preserve">. - 2000. - </w:t>
      </w:r>
      <w:proofErr w:type="gramStart"/>
      <w:r>
        <w:t>С</w:t>
      </w:r>
      <w:r w:rsidRPr="005E0B7D">
        <w:rPr>
          <w:lang w:val="en-US"/>
        </w:rPr>
        <w:t>. 72</w:t>
      </w:r>
      <w:proofErr w:type="gramEnd"/>
      <w:r w:rsidRPr="005E0B7D">
        <w:rPr>
          <w:lang w:val="en-US"/>
        </w:rPr>
        <w:t>-82.</w:t>
      </w:r>
    </w:p>
    <w:p w:rsidR="005E0B7D" w:rsidRDefault="005E0B7D" w:rsidP="005E0B7D">
      <w:r>
        <w:t xml:space="preserve">9. </w:t>
      </w:r>
      <w:proofErr w:type="spellStart"/>
      <w:r>
        <w:t>About</w:t>
      </w:r>
      <w:proofErr w:type="spellEnd"/>
      <w:r>
        <w:t xml:space="preserve"> // PostgreSQL URL: http://www.postgresql.org/about/ (дата обращения: 01.09.2015).</w:t>
      </w:r>
    </w:p>
    <w:p w:rsidR="005E0B7D" w:rsidRPr="005E0B7D" w:rsidRDefault="005E0B7D" w:rsidP="005E0B7D">
      <w:pPr>
        <w:rPr>
          <w:lang w:val="en-US"/>
        </w:rPr>
      </w:pPr>
      <w:r w:rsidRPr="005E0B7D">
        <w:rPr>
          <w:lang w:val="en-US"/>
        </w:rPr>
        <w:t>10. About PostGIS // PostGIS — Spatial and Geographic Objects for PostgreSQL URL: http://postgis.net/ (</w:t>
      </w:r>
      <w:r>
        <w:t>дата</w:t>
      </w:r>
      <w:r w:rsidRPr="005E0B7D">
        <w:rPr>
          <w:lang w:val="en-US"/>
        </w:rPr>
        <w:t xml:space="preserve"> </w:t>
      </w:r>
      <w:r>
        <w:t>обращения</w:t>
      </w:r>
      <w:r w:rsidRPr="005E0B7D">
        <w:rPr>
          <w:lang w:val="en-US"/>
        </w:rPr>
        <w:t>: 01.09.2015).</w:t>
      </w:r>
    </w:p>
    <w:p w:rsidR="005E0B7D" w:rsidRDefault="005E0B7D" w:rsidP="005E0B7D">
      <w:r>
        <w:lastRenderedPageBreak/>
        <w:t>11. GIS-</w:t>
      </w:r>
      <w:proofErr w:type="spellStart"/>
      <w:r>
        <w:t>Lab</w:t>
      </w:r>
      <w:proofErr w:type="spellEnd"/>
      <w:r>
        <w:t>: Руководство по PostGIS: Глава 6. Справочник PostGIS URL:http://gis-lab.info/docs/postgis/manual/ch06.html#id2701103(дата обращения: 29.12.2015)</w:t>
      </w:r>
    </w:p>
    <w:p w:rsidR="005E0B7D" w:rsidRDefault="005E0B7D" w:rsidP="005E0B7D">
      <w:r>
        <w:t xml:space="preserve">12. </w:t>
      </w:r>
      <w:proofErr w:type="spellStart"/>
      <w:r>
        <w:t>Python</w:t>
      </w:r>
      <w:proofErr w:type="spellEnd"/>
      <w:r>
        <w:t xml:space="preserve">: реализуем веб-сервер своими руками / Песочница / </w:t>
      </w:r>
      <w:proofErr w:type="spellStart"/>
      <w:r>
        <w:t>Хабрахабр</w:t>
      </w:r>
      <w:proofErr w:type="spellEnd"/>
      <w:r>
        <w:t xml:space="preserve"> URL:http://habrahabr.ru/sandbox/28540/</w:t>
      </w:r>
      <w:r w:rsidR="00D14619" w:rsidRPr="00D14619">
        <w:t xml:space="preserve"> </w:t>
      </w:r>
      <w:r>
        <w:t>(дата обращения: 29.12.2015)</w:t>
      </w:r>
    </w:p>
    <w:p w:rsidR="005E0B7D" w:rsidRDefault="005E0B7D" w:rsidP="005E0B7D">
      <w:r>
        <w:t xml:space="preserve">13. PostgreSQL + </w:t>
      </w:r>
      <w:proofErr w:type="spellStart"/>
      <w:r>
        <w:t>Python</w:t>
      </w:r>
      <w:proofErr w:type="spellEnd"/>
      <w:r>
        <w:t xml:space="preserve"> | </w:t>
      </w:r>
      <w:proofErr w:type="spellStart"/>
      <w:r>
        <w:t>Psycopg</w:t>
      </w:r>
      <w:proofErr w:type="spellEnd"/>
      <w:r>
        <w:t xml:space="preserve"> URL: http://initd.org/psycopg/ (дата обращения: 01.09.2015).</w:t>
      </w:r>
    </w:p>
    <w:p w:rsidR="005E0B7D" w:rsidRDefault="005E0B7D" w:rsidP="005E0B7D">
      <w:r>
        <w:t xml:space="preserve">14. </w:t>
      </w:r>
      <w:proofErr w:type="spellStart"/>
      <w:r>
        <w:t>Using</w:t>
      </w:r>
      <w:proofErr w:type="spellEnd"/>
      <w:r>
        <w:t xml:space="preserve"> psycopg2 </w:t>
      </w:r>
      <w:proofErr w:type="spellStart"/>
      <w:r>
        <w:t>with</w:t>
      </w:r>
      <w:proofErr w:type="spellEnd"/>
      <w:r>
        <w:t xml:space="preserve"> PostgreSQL - PostgreSQL </w:t>
      </w:r>
      <w:proofErr w:type="spellStart"/>
      <w:r>
        <w:t>wiki</w:t>
      </w:r>
      <w:proofErr w:type="spellEnd"/>
      <w:r>
        <w:t xml:space="preserve"> [Электронный ресурс] // </w:t>
      </w:r>
      <w:r w:rsidRPr="005E0B7D">
        <w:t xml:space="preserve">URL:https://wiki.postgresql.org/wiki/Using_psycopg2_with_Postgre </w:t>
      </w:r>
      <w:r>
        <w:t>SQL (дата обращения: 01.09.2015)</w:t>
      </w:r>
    </w:p>
    <w:p w:rsidR="005E0B7D" w:rsidRPr="005E0B7D" w:rsidRDefault="005E0B7D" w:rsidP="005E0B7D">
      <w:pPr>
        <w:rPr>
          <w:lang w:val="en-US"/>
        </w:rPr>
      </w:pPr>
      <w:r w:rsidRPr="005E0B7D">
        <w:rPr>
          <w:lang w:val="en-US"/>
        </w:rPr>
        <w:t>15. The core of geospatial visualization &amp; processing // Mapnik.org URL: http://mapnik.org/ (</w:t>
      </w:r>
      <w:r>
        <w:t>дата</w:t>
      </w:r>
      <w:r w:rsidRPr="005E0B7D">
        <w:rPr>
          <w:lang w:val="en-US"/>
        </w:rPr>
        <w:t xml:space="preserve"> </w:t>
      </w:r>
      <w:r>
        <w:t>обращения</w:t>
      </w:r>
      <w:r w:rsidRPr="005E0B7D">
        <w:rPr>
          <w:lang w:val="en-US"/>
        </w:rPr>
        <w:t>: 08.09.2015).</w:t>
      </w:r>
    </w:p>
    <w:p w:rsidR="005E0B7D" w:rsidRDefault="005E0B7D" w:rsidP="005E0B7D">
      <w:r>
        <w:t xml:space="preserve">16. </w:t>
      </w:r>
      <w:proofErr w:type="spellStart"/>
      <w:r>
        <w:t>ST_AsGeoJSON</w:t>
      </w:r>
      <w:proofErr w:type="spellEnd"/>
      <w:r>
        <w:t>. URL: http://postgis.net/docs/ST_AsGeoJSON.html (дата обращения: 01.09.2015).</w:t>
      </w:r>
    </w:p>
    <w:p w:rsidR="005E0B7D" w:rsidRPr="005E0B7D" w:rsidRDefault="005E0B7D" w:rsidP="005E0B7D">
      <w:pPr>
        <w:rPr>
          <w:lang w:val="en-US"/>
        </w:rPr>
      </w:pPr>
      <w:r w:rsidRPr="005E0B7D">
        <w:rPr>
          <w:lang w:val="en-US"/>
        </w:rPr>
        <w:t xml:space="preserve">17. PostGIS 2.1 Raster </w:t>
      </w:r>
      <w:proofErr w:type="spellStart"/>
      <w:r w:rsidRPr="005E0B7D">
        <w:rPr>
          <w:lang w:val="en-US"/>
        </w:rPr>
        <w:t>Cheatsheet</w:t>
      </w:r>
      <w:proofErr w:type="spellEnd"/>
      <w:r w:rsidRPr="005E0B7D">
        <w:rPr>
          <w:lang w:val="en-US"/>
        </w:rPr>
        <w:t>. URL: http://www.postgis.us/ downloads/ postgis21_ raster_ cheatsheet.pdf (</w:t>
      </w:r>
      <w:r>
        <w:t>дата</w:t>
      </w:r>
      <w:r w:rsidRPr="005E0B7D">
        <w:rPr>
          <w:lang w:val="en-US"/>
        </w:rPr>
        <w:t xml:space="preserve"> </w:t>
      </w:r>
      <w:r>
        <w:t>обращения</w:t>
      </w:r>
      <w:r w:rsidRPr="005E0B7D">
        <w:rPr>
          <w:lang w:val="en-US"/>
        </w:rPr>
        <w:t>: 01.09.2015).</w:t>
      </w:r>
    </w:p>
    <w:p w:rsidR="005E0B7D" w:rsidRPr="005E0B7D" w:rsidRDefault="005E0B7D" w:rsidP="005E0B7D">
      <w:pPr>
        <w:rPr>
          <w:lang w:val="en-US"/>
        </w:rPr>
      </w:pPr>
      <w:r w:rsidRPr="005E0B7D">
        <w:rPr>
          <w:lang w:val="en-US"/>
        </w:rPr>
        <w:t xml:space="preserve">18. </w:t>
      </w:r>
      <w:proofErr w:type="spellStart"/>
      <w:r w:rsidRPr="005E0B7D">
        <w:rPr>
          <w:lang w:val="en-US"/>
        </w:rPr>
        <w:t>Openstreetmap</w:t>
      </w:r>
      <w:proofErr w:type="spellEnd"/>
      <w:r w:rsidRPr="005E0B7D">
        <w:rPr>
          <w:lang w:val="en-US"/>
        </w:rPr>
        <w:t xml:space="preserve">/osm2pgsql // </w:t>
      </w:r>
      <w:proofErr w:type="spellStart"/>
      <w:r w:rsidRPr="005E0B7D">
        <w:rPr>
          <w:lang w:val="en-US"/>
        </w:rPr>
        <w:t>GitHub</w:t>
      </w:r>
      <w:proofErr w:type="spellEnd"/>
      <w:r w:rsidRPr="005E0B7D">
        <w:rPr>
          <w:lang w:val="en-US"/>
        </w:rPr>
        <w:t xml:space="preserve">. URL: https://github.com/ </w:t>
      </w:r>
      <w:proofErr w:type="spellStart"/>
      <w:r w:rsidRPr="005E0B7D">
        <w:rPr>
          <w:lang w:val="en-US"/>
        </w:rPr>
        <w:t>openstreetmap</w:t>
      </w:r>
      <w:proofErr w:type="spellEnd"/>
      <w:r w:rsidRPr="005E0B7D">
        <w:rPr>
          <w:lang w:val="en-US"/>
        </w:rPr>
        <w:t>/osm2pgsql (</w:t>
      </w:r>
      <w:r>
        <w:t>дата</w:t>
      </w:r>
      <w:r w:rsidRPr="005E0B7D">
        <w:rPr>
          <w:lang w:val="en-US"/>
        </w:rPr>
        <w:t xml:space="preserve"> </w:t>
      </w:r>
      <w:r>
        <w:t>обращения</w:t>
      </w:r>
      <w:r w:rsidRPr="005E0B7D">
        <w:rPr>
          <w:lang w:val="en-US"/>
        </w:rPr>
        <w:t>: 08.09.2015).</w:t>
      </w:r>
    </w:p>
    <w:p w:rsidR="005E0B7D" w:rsidRPr="005E0B7D" w:rsidRDefault="005E0B7D" w:rsidP="005E0B7D">
      <w:pPr>
        <w:rPr>
          <w:lang w:val="en-US"/>
        </w:rPr>
      </w:pPr>
      <w:r w:rsidRPr="005E0B7D">
        <w:rPr>
          <w:lang w:val="en-US"/>
        </w:rPr>
        <w:t>19. PostGIS 2.2.1dev Manual. URL: http://postgis.net/docs/manual-2.2/ (</w:t>
      </w:r>
      <w:r>
        <w:t>дата</w:t>
      </w:r>
      <w:r w:rsidRPr="005E0B7D">
        <w:rPr>
          <w:lang w:val="en-US"/>
        </w:rPr>
        <w:t xml:space="preserve"> </w:t>
      </w:r>
      <w:r>
        <w:t>обращения</w:t>
      </w:r>
      <w:r w:rsidRPr="005E0B7D">
        <w:rPr>
          <w:lang w:val="en-US"/>
        </w:rPr>
        <w:t>: 01.09.2015).</w:t>
      </w:r>
    </w:p>
    <w:p w:rsidR="005E0B7D" w:rsidRDefault="005E0B7D" w:rsidP="005E0B7D">
      <w:r>
        <w:t xml:space="preserve">20. </w:t>
      </w:r>
      <w:proofErr w:type="spellStart"/>
      <w:r>
        <w:t>Mapnik</w:t>
      </w:r>
      <w:proofErr w:type="spellEnd"/>
      <w:r>
        <w:t xml:space="preserve"> • </w:t>
      </w:r>
      <w:proofErr w:type="spellStart"/>
      <w:r>
        <w:t>GitHub</w:t>
      </w:r>
      <w:proofErr w:type="spellEnd"/>
      <w:r>
        <w:t>. URL: https://github.com/mapnik (дата обращения: 08.09.2015).</w:t>
      </w:r>
    </w:p>
    <w:p w:rsidR="005E0B7D" w:rsidRPr="005E0B7D" w:rsidRDefault="005E0B7D" w:rsidP="005E0B7D">
      <w:pPr>
        <w:rPr>
          <w:lang w:val="en-US"/>
        </w:rPr>
      </w:pPr>
      <w:r w:rsidRPr="005E0B7D">
        <w:rPr>
          <w:lang w:val="en-US"/>
        </w:rPr>
        <w:t xml:space="preserve">21. </w:t>
      </w:r>
      <w:proofErr w:type="spellStart"/>
      <w:r w:rsidRPr="005E0B7D">
        <w:rPr>
          <w:lang w:val="en-US"/>
        </w:rPr>
        <w:t>UbuntuInstallation</w:t>
      </w:r>
      <w:proofErr w:type="spellEnd"/>
      <w:r w:rsidRPr="005E0B7D">
        <w:rPr>
          <w:lang w:val="en-US"/>
        </w:rPr>
        <w:t xml:space="preserve"> </w:t>
      </w:r>
      <w:proofErr w:type="spellStart"/>
      <w:r w:rsidRPr="005E0B7D">
        <w:rPr>
          <w:lang w:val="en-US"/>
        </w:rPr>
        <w:t>mapnik</w:t>
      </w:r>
      <w:proofErr w:type="spellEnd"/>
      <w:r w:rsidRPr="005E0B7D">
        <w:rPr>
          <w:lang w:val="en-US"/>
        </w:rPr>
        <w:t>/</w:t>
      </w:r>
      <w:proofErr w:type="spellStart"/>
      <w:r w:rsidRPr="005E0B7D">
        <w:rPr>
          <w:lang w:val="en-US"/>
        </w:rPr>
        <w:t>mapnik</w:t>
      </w:r>
      <w:proofErr w:type="spellEnd"/>
      <w:r w:rsidRPr="005E0B7D">
        <w:rPr>
          <w:lang w:val="en-US"/>
        </w:rPr>
        <w:t xml:space="preserve"> Wiki // </w:t>
      </w:r>
      <w:proofErr w:type="spellStart"/>
      <w:r w:rsidRPr="005E0B7D">
        <w:rPr>
          <w:lang w:val="en-US"/>
        </w:rPr>
        <w:t>GitHub</w:t>
      </w:r>
      <w:proofErr w:type="spellEnd"/>
      <w:r w:rsidRPr="005E0B7D">
        <w:rPr>
          <w:lang w:val="en-US"/>
        </w:rPr>
        <w:t>. URL: https:// github.com/</w:t>
      </w:r>
      <w:proofErr w:type="spellStart"/>
      <w:r w:rsidRPr="005E0B7D">
        <w:rPr>
          <w:lang w:val="en-US"/>
        </w:rPr>
        <w:t>mapnik</w:t>
      </w:r>
      <w:proofErr w:type="spellEnd"/>
      <w:r w:rsidRPr="005E0B7D">
        <w:rPr>
          <w:lang w:val="en-US"/>
        </w:rPr>
        <w:t>/</w:t>
      </w:r>
      <w:proofErr w:type="spellStart"/>
      <w:r w:rsidRPr="005E0B7D">
        <w:rPr>
          <w:lang w:val="en-US"/>
        </w:rPr>
        <w:t>mapnik</w:t>
      </w:r>
      <w:proofErr w:type="spellEnd"/>
      <w:r w:rsidRPr="005E0B7D">
        <w:rPr>
          <w:lang w:val="en-US"/>
        </w:rPr>
        <w:t>/wiki/</w:t>
      </w:r>
      <w:proofErr w:type="spellStart"/>
      <w:r w:rsidRPr="005E0B7D">
        <w:rPr>
          <w:lang w:val="en-US"/>
        </w:rPr>
        <w:t>UbuntuInstallation</w:t>
      </w:r>
      <w:proofErr w:type="spellEnd"/>
      <w:r w:rsidRPr="005E0B7D">
        <w:rPr>
          <w:lang w:val="en-US"/>
        </w:rPr>
        <w:t xml:space="preserve"> (</w:t>
      </w:r>
      <w:r>
        <w:t>дата</w:t>
      </w:r>
      <w:r w:rsidRPr="005E0B7D">
        <w:rPr>
          <w:lang w:val="en-US"/>
        </w:rPr>
        <w:t xml:space="preserve"> </w:t>
      </w:r>
      <w:r>
        <w:t>обращения</w:t>
      </w:r>
      <w:r w:rsidRPr="005E0B7D">
        <w:rPr>
          <w:lang w:val="en-US"/>
        </w:rPr>
        <w:t>: 08.09.2015).</w:t>
      </w:r>
    </w:p>
    <w:p w:rsidR="005E0B7D" w:rsidRDefault="005E0B7D" w:rsidP="005E0B7D">
      <w:r>
        <w:t xml:space="preserve">22. Установка и настройка генератора </w:t>
      </w:r>
      <w:proofErr w:type="spellStart"/>
      <w:r>
        <w:t>тайлов</w:t>
      </w:r>
      <w:proofErr w:type="spellEnd"/>
      <w:r>
        <w:t xml:space="preserve"> на основе OSM данных в </w:t>
      </w:r>
      <w:proofErr w:type="spellStart"/>
      <w:r>
        <w:t>Ubuntu</w:t>
      </w:r>
      <w:proofErr w:type="spellEnd"/>
      <w:r>
        <w:t xml:space="preserve"> или </w:t>
      </w:r>
      <w:proofErr w:type="spellStart"/>
      <w:r>
        <w:t>Debian</w:t>
      </w:r>
      <w:proofErr w:type="spellEnd"/>
      <w:r>
        <w:t xml:space="preserve"> // </w:t>
      </w:r>
      <w:proofErr w:type="spellStart"/>
      <w:r>
        <w:t>Хабрахабр</w:t>
      </w:r>
      <w:proofErr w:type="spellEnd"/>
      <w:r>
        <w:t>. URL: http://habrahabr.ru/post/144675/ (дата обращения: 12.08.2015).</w:t>
      </w:r>
    </w:p>
    <w:p w:rsidR="005E0B7D" w:rsidRDefault="005E0B7D" w:rsidP="005E0B7D">
      <w:r>
        <w:lastRenderedPageBreak/>
        <w:t xml:space="preserve">23. </w:t>
      </w:r>
      <w:proofErr w:type="spellStart"/>
      <w:r>
        <w:t>Leaflet</w:t>
      </w:r>
      <w:proofErr w:type="spellEnd"/>
      <w:r>
        <w:t>/</w:t>
      </w:r>
      <w:proofErr w:type="spellStart"/>
      <w:r>
        <w:t>Leaflet</w:t>
      </w:r>
      <w:proofErr w:type="spellEnd"/>
      <w:r>
        <w:t xml:space="preserve"> // </w:t>
      </w:r>
      <w:proofErr w:type="spellStart"/>
      <w:r>
        <w:t>GitHub</w:t>
      </w:r>
      <w:proofErr w:type="spellEnd"/>
      <w:r>
        <w:t>. URL: https://github.com/Leaflet/Leaflet (дата обращения: 01.09.2015).</w:t>
      </w:r>
    </w:p>
    <w:p w:rsidR="00FC2C88" w:rsidRPr="005E0B7D" w:rsidRDefault="005E0B7D" w:rsidP="005E0B7D">
      <w:pPr>
        <w:rPr>
          <w:lang w:val="en-US"/>
        </w:rPr>
      </w:pPr>
      <w:r w:rsidRPr="005E0B7D">
        <w:rPr>
          <w:lang w:val="en-US"/>
        </w:rPr>
        <w:t xml:space="preserve">24. </w:t>
      </w:r>
      <w:proofErr w:type="spellStart"/>
      <w:r w:rsidRPr="005E0B7D">
        <w:rPr>
          <w:lang w:val="en-US"/>
        </w:rPr>
        <w:t>Lebresne</w:t>
      </w:r>
      <w:proofErr w:type="spellEnd"/>
      <w:r w:rsidRPr="005E0B7D">
        <w:rPr>
          <w:lang w:val="en-US"/>
        </w:rPr>
        <w:t xml:space="preserve"> S., Richards G., </w:t>
      </w:r>
      <w:proofErr w:type="spellStart"/>
      <w:r w:rsidRPr="005E0B7D">
        <w:rPr>
          <w:lang w:val="en-US"/>
        </w:rPr>
        <w:t>Wrigstad</w:t>
      </w:r>
      <w:proofErr w:type="spellEnd"/>
      <w:r w:rsidRPr="005E0B7D">
        <w:rPr>
          <w:lang w:val="en-US"/>
        </w:rPr>
        <w:t xml:space="preserve"> T., </w:t>
      </w:r>
      <w:proofErr w:type="spellStart"/>
      <w:r w:rsidRPr="005E0B7D">
        <w:rPr>
          <w:lang w:val="en-US"/>
        </w:rPr>
        <w:t>Vitek</w:t>
      </w:r>
      <w:proofErr w:type="spellEnd"/>
      <w:r w:rsidRPr="005E0B7D">
        <w:rPr>
          <w:lang w:val="en-US"/>
        </w:rPr>
        <w:t xml:space="preserve"> J. Understanding the dynamics of JavaScript // In Workshop on Script to Program Evolution. - 2009.</w:t>
      </w:r>
    </w:p>
    <w:sectPr w:rsidR="00FC2C88" w:rsidRPr="005E0B7D" w:rsidSect="00D16E04">
      <w:footerReference w:type="default" r:id="rId24"/>
      <w:pgSz w:w="11906" w:h="16838"/>
      <w:pgMar w:top="1134" w:right="850" w:bottom="1134" w:left="1701" w:header="708" w:footer="708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15D63" w:rsidRDefault="00A15D63" w:rsidP="00D16E04">
      <w:pPr>
        <w:spacing w:line="240" w:lineRule="auto"/>
      </w:pPr>
      <w:r>
        <w:separator/>
      </w:r>
    </w:p>
  </w:endnote>
  <w:endnote w:type="continuationSeparator" w:id="0">
    <w:p w:rsidR="00A15D63" w:rsidRDefault="00A15D63" w:rsidP="00D16E0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font269">
    <w:altName w:val="Times New Roman"/>
    <w:charset w:val="01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02361455"/>
      <w:docPartObj>
        <w:docPartGallery w:val="Page Numbers (Bottom of Page)"/>
        <w:docPartUnique/>
      </w:docPartObj>
    </w:sdtPr>
    <w:sdtEndPr/>
    <w:sdtContent>
      <w:p w:rsidR="00390DC9" w:rsidRDefault="00390DC9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D7A2E">
          <w:rPr>
            <w:noProof/>
          </w:rPr>
          <w:t>21</w:t>
        </w:r>
        <w:r>
          <w:fldChar w:fldCharType="end"/>
        </w:r>
      </w:p>
    </w:sdtContent>
  </w:sdt>
  <w:p w:rsidR="00390DC9" w:rsidRDefault="00390DC9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15D63" w:rsidRDefault="00A15D63" w:rsidP="00D16E04">
      <w:pPr>
        <w:spacing w:line="240" w:lineRule="auto"/>
      </w:pPr>
      <w:r>
        <w:separator/>
      </w:r>
    </w:p>
  </w:footnote>
  <w:footnote w:type="continuationSeparator" w:id="0">
    <w:p w:rsidR="00A15D63" w:rsidRDefault="00A15D63" w:rsidP="00D16E0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2"/>
    <w:multiLevelType w:val="multilevel"/>
    <w:tmpl w:val="00000002"/>
    <w:lvl w:ilvl="0">
      <w:start w:val="1"/>
      <w:numFmt w:val="bullet"/>
      <w:lvlText w:val=""/>
      <w:lvlJc w:val="left"/>
      <w:pPr>
        <w:tabs>
          <w:tab w:val="num" w:pos="1411"/>
        </w:tabs>
        <w:ind w:left="2698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num" w:pos="1411"/>
        </w:tabs>
        <w:ind w:left="3418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1411"/>
        </w:tabs>
        <w:ind w:left="4138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"/>
      <w:lvlJc w:val="left"/>
      <w:pPr>
        <w:tabs>
          <w:tab w:val="num" w:pos="1411"/>
        </w:tabs>
        <w:ind w:left="4858" w:hanging="360"/>
      </w:pPr>
      <w:rPr>
        <w:rFonts w:ascii="Symbol" w:hAnsi="Symbol" w:cs="Symbol"/>
        <w:sz w:val="20"/>
      </w:rPr>
    </w:lvl>
    <w:lvl w:ilvl="4">
      <w:start w:val="1"/>
      <w:numFmt w:val="bullet"/>
      <w:lvlText w:val="o"/>
      <w:lvlJc w:val="left"/>
      <w:pPr>
        <w:tabs>
          <w:tab w:val="num" w:pos="1411"/>
        </w:tabs>
        <w:ind w:left="5578" w:hanging="360"/>
      </w:pPr>
      <w:rPr>
        <w:rFonts w:ascii="Courier New" w:hAnsi="Courier New" w:cs="Courier New"/>
        <w:sz w:val="20"/>
      </w:rPr>
    </w:lvl>
    <w:lvl w:ilvl="5">
      <w:start w:val="1"/>
      <w:numFmt w:val="bullet"/>
      <w:lvlText w:val=""/>
      <w:lvlJc w:val="left"/>
      <w:pPr>
        <w:tabs>
          <w:tab w:val="num" w:pos="1411"/>
        </w:tabs>
        <w:ind w:left="6298" w:hanging="360"/>
      </w:pPr>
      <w:rPr>
        <w:rFonts w:ascii="Wingdings" w:hAnsi="Wingdings" w:cs="Wingdings"/>
        <w:sz w:val="20"/>
      </w:rPr>
    </w:lvl>
    <w:lvl w:ilvl="6">
      <w:start w:val="1"/>
      <w:numFmt w:val="bullet"/>
      <w:lvlText w:val=""/>
      <w:lvlJc w:val="left"/>
      <w:pPr>
        <w:tabs>
          <w:tab w:val="num" w:pos="1411"/>
        </w:tabs>
        <w:ind w:left="7018" w:hanging="360"/>
      </w:pPr>
      <w:rPr>
        <w:rFonts w:ascii="Symbol" w:hAnsi="Symbol" w:cs="Symbol"/>
        <w:sz w:val="20"/>
      </w:rPr>
    </w:lvl>
    <w:lvl w:ilvl="7">
      <w:start w:val="1"/>
      <w:numFmt w:val="bullet"/>
      <w:lvlText w:val="o"/>
      <w:lvlJc w:val="left"/>
      <w:pPr>
        <w:tabs>
          <w:tab w:val="num" w:pos="1411"/>
        </w:tabs>
        <w:ind w:left="7738" w:hanging="360"/>
      </w:pPr>
      <w:rPr>
        <w:rFonts w:ascii="Courier New" w:hAnsi="Courier New" w:cs="Courier New"/>
        <w:sz w:val="20"/>
      </w:rPr>
    </w:lvl>
    <w:lvl w:ilvl="8">
      <w:start w:val="1"/>
      <w:numFmt w:val="bullet"/>
      <w:lvlText w:val=""/>
      <w:lvlJc w:val="left"/>
      <w:pPr>
        <w:tabs>
          <w:tab w:val="num" w:pos="1411"/>
        </w:tabs>
        <w:ind w:left="8458" w:hanging="360"/>
      </w:pPr>
      <w:rPr>
        <w:rFonts w:ascii="Wingdings" w:hAnsi="Wingdings" w:cs="Wingdings"/>
        <w:sz w:val="20"/>
      </w:rPr>
    </w:lvl>
  </w:abstractNum>
  <w:abstractNum w:abstractNumId="1">
    <w:nsid w:val="00000003"/>
    <w:multiLevelType w:val="multilevel"/>
    <w:tmpl w:val="55120190"/>
    <w:name w:val="WW8Num2"/>
    <w:lvl w:ilvl="0">
      <w:start w:val="1"/>
      <w:numFmt w:val="decimal"/>
      <w:lvlText w:val="%1."/>
      <w:lvlJc w:val="left"/>
      <w:pPr>
        <w:tabs>
          <w:tab w:val="num" w:pos="633"/>
        </w:tabs>
        <w:ind w:left="1353" w:hanging="360"/>
      </w:pPr>
      <w:rPr>
        <w:rFonts w:ascii="Times New Roman" w:hAnsi="Times New Roman" w:cs="Times New Roman" w:hint="default"/>
        <w:color w:val="000000"/>
        <w:sz w:val="28"/>
        <w:szCs w:val="28"/>
        <w:lang w:val="en-US"/>
      </w:rPr>
    </w:lvl>
    <w:lvl w:ilvl="1">
      <w:start w:val="1"/>
      <w:numFmt w:val="lowerLetter"/>
      <w:lvlText w:val="%2."/>
      <w:lvlJc w:val="left"/>
      <w:pPr>
        <w:tabs>
          <w:tab w:val="num" w:pos="633"/>
        </w:tabs>
        <w:ind w:left="2073" w:hanging="360"/>
      </w:pPr>
    </w:lvl>
    <w:lvl w:ilvl="2">
      <w:start w:val="1"/>
      <w:numFmt w:val="lowerRoman"/>
      <w:lvlText w:val="%3."/>
      <w:lvlJc w:val="right"/>
      <w:pPr>
        <w:tabs>
          <w:tab w:val="num" w:pos="633"/>
        </w:tabs>
        <w:ind w:left="2793" w:hanging="180"/>
      </w:pPr>
    </w:lvl>
    <w:lvl w:ilvl="3">
      <w:start w:val="1"/>
      <w:numFmt w:val="decimal"/>
      <w:lvlText w:val="%4."/>
      <w:lvlJc w:val="left"/>
      <w:pPr>
        <w:tabs>
          <w:tab w:val="num" w:pos="633"/>
        </w:tabs>
        <w:ind w:left="3513" w:hanging="360"/>
      </w:pPr>
    </w:lvl>
    <w:lvl w:ilvl="4">
      <w:start w:val="1"/>
      <w:numFmt w:val="lowerLetter"/>
      <w:lvlText w:val="%5."/>
      <w:lvlJc w:val="left"/>
      <w:pPr>
        <w:tabs>
          <w:tab w:val="num" w:pos="633"/>
        </w:tabs>
        <w:ind w:left="4233" w:hanging="360"/>
      </w:pPr>
    </w:lvl>
    <w:lvl w:ilvl="5">
      <w:start w:val="1"/>
      <w:numFmt w:val="lowerRoman"/>
      <w:lvlText w:val="%6."/>
      <w:lvlJc w:val="right"/>
      <w:pPr>
        <w:tabs>
          <w:tab w:val="num" w:pos="633"/>
        </w:tabs>
        <w:ind w:left="4953" w:hanging="180"/>
      </w:pPr>
    </w:lvl>
    <w:lvl w:ilvl="6">
      <w:start w:val="1"/>
      <w:numFmt w:val="decimal"/>
      <w:lvlText w:val="%7."/>
      <w:lvlJc w:val="left"/>
      <w:pPr>
        <w:tabs>
          <w:tab w:val="num" w:pos="633"/>
        </w:tabs>
        <w:ind w:left="5673" w:hanging="360"/>
      </w:pPr>
    </w:lvl>
    <w:lvl w:ilvl="7">
      <w:start w:val="1"/>
      <w:numFmt w:val="lowerLetter"/>
      <w:lvlText w:val="%8."/>
      <w:lvlJc w:val="left"/>
      <w:pPr>
        <w:tabs>
          <w:tab w:val="num" w:pos="633"/>
        </w:tabs>
        <w:ind w:left="6393" w:hanging="360"/>
      </w:pPr>
    </w:lvl>
    <w:lvl w:ilvl="8">
      <w:start w:val="1"/>
      <w:numFmt w:val="lowerRoman"/>
      <w:lvlText w:val="%9."/>
      <w:lvlJc w:val="right"/>
      <w:pPr>
        <w:tabs>
          <w:tab w:val="num" w:pos="633"/>
        </w:tabs>
        <w:ind w:left="7113" w:hanging="180"/>
      </w:pPr>
    </w:lvl>
  </w:abstractNum>
  <w:abstractNum w:abstractNumId="2">
    <w:nsid w:val="00000004"/>
    <w:multiLevelType w:val="multilevel"/>
    <w:tmpl w:val="00000004"/>
    <w:name w:val="WW8Num3"/>
    <w:lvl w:ilvl="0">
      <w:start w:val="1"/>
      <w:numFmt w:val="bullet"/>
      <w:lvlText w:val=""/>
      <w:lvlJc w:val="left"/>
      <w:pPr>
        <w:tabs>
          <w:tab w:val="num" w:pos="916"/>
        </w:tabs>
        <w:ind w:left="1636" w:hanging="360"/>
      </w:pPr>
      <w:rPr>
        <w:rFonts w:ascii="Symbol" w:hAnsi="Symbol" w:cs="Symbol"/>
        <w:shd w:val="clear" w:color="auto" w:fill="FFFFFF"/>
        <w:lang w:val="en-US"/>
      </w:rPr>
    </w:lvl>
    <w:lvl w:ilvl="1">
      <w:start w:val="1"/>
      <w:numFmt w:val="bullet"/>
      <w:lvlText w:val="o"/>
      <w:lvlJc w:val="left"/>
      <w:pPr>
        <w:tabs>
          <w:tab w:val="num" w:pos="916"/>
        </w:tabs>
        <w:ind w:left="2356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916"/>
        </w:tabs>
        <w:ind w:left="3076" w:hanging="360"/>
      </w:pPr>
      <w:rPr>
        <w:rFonts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916"/>
        </w:tabs>
        <w:ind w:left="3796" w:hanging="360"/>
      </w:pPr>
      <w:rPr>
        <w:rFonts w:ascii="Symbol" w:hAnsi="Symbol" w:cs="Symbol"/>
        <w:shd w:val="clear" w:color="auto" w:fill="FFFFFF"/>
        <w:lang w:val="en-US"/>
      </w:rPr>
    </w:lvl>
    <w:lvl w:ilvl="4">
      <w:start w:val="1"/>
      <w:numFmt w:val="bullet"/>
      <w:lvlText w:val="o"/>
      <w:lvlJc w:val="left"/>
      <w:pPr>
        <w:tabs>
          <w:tab w:val="num" w:pos="916"/>
        </w:tabs>
        <w:ind w:left="4516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916"/>
        </w:tabs>
        <w:ind w:left="5236" w:hanging="360"/>
      </w:pPr>
      <w:rPr>
        <w:rFonts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916"/>
        </w:tabs>
        <w:ind w:left="5956" w:hanging="360"/>
      </w:pPr>
      <w:rPr>
        <w:rFonts w:ascii="Symbol" w:hAnsi="Symbol" w:cs="Symbol"/>
        <w:shd w:val="clear" w:color="auto" w:fill="FFFFFF"/>
        <w:lang w:val="en-US"/>
      </w:rPr>
    </w:lvl>
    <w:lvl w:ilvl="7">
      <w:start w:val="1"/>
      <w:numFmt w:val="bullet"/>
      <w:lvlText w:val="o"/>
      <w:lvlJc w:val="left"/>
      <w:pPr>
        <w:tabs>
          <w:tab w:val="num" w:pos="916"/>
        </w:tabs>
        <w:ind w:left="6676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916"/>
        </w:tabs>
        <w:ind w:left="7396" w:hanging="360"/>
      </w:pPr>
      <w:rPr>
        <w:rFonts w:ascii="Wingdings" w:hAnsi="Wingdings" w:cs="Wingdings"/>
      </w:rPr>
    </w:lvl>
  </w:abstractNum>
  <w:abstractNum w:abstractNumId="3">
    <w:nsid w:val="00000005"/>
    <w:multiLevelType w:val="multilevel"/>
    <w:tmpl w:val="00000005"/>
    <w:name w:val="WW8Num4"/>
    <w:lvl w:ilvl="0">
      <w:start w:val="1"/>
      <w:numFmt w:val="decimal"/>
      <w:lvlText w:val="%1)"/>
      <w:lvlJc w:val="left"/>
      <w:pPr>
        <w:tabs>
          <w:tab w:val="num" w:pos="1"/>
        </w:tabs>
        <w:ind w:left="1069" w:hanging="360"/>
      </w:pPr>
      <w:rPr>
        <w:rFonts w:ascii="Courier New" w:hAnsi="Courier New" w:cs="Courier New"/>
        <w:i/>
        <w:sz w:val="24"/>
        <w:szCs w:val="24"/>
        <w:lang w:val="en-US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8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8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8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8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8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8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8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8" w:hanging="180"/>
      </w:pPr>
    </w:lvl>
  </w:abstractNum>
  <w:abstractNum w:abstractNumId="4">
    <w:nsid w:val="00000006"/>
    <w:multiLevelType w:val="multilevel"/>
    <w:tmpl w:val="C85059F8"/>
    <w:name w:val="WW8Num5"/>
    <w:lvl w:ilvl="0">
      <w:start w:val="1"/>
      <w:numFmt w:val="decimal"/>
      <w:lvlText w:val="%1)"/>
      <w:lvlJc w:val="left"/>
      <w:pPr>
        <w:tabs>
          <w:tab w:val="num" w:pos="1416"/>
        </w:tabs>
        <w:ind w:left="2136" w:hanging="360"/>
      </w:pPr>
      <w:rPr>
        <w:rFonts w:ascii="Times New Roman" w:hAnsi="Times New Roman" w:cs="Times New Roman" w:hint="default"/>
        <w:i w:val="0"/>
        <w:lang w:val="en-US"/>
      </w:rPr>
    </w:lvl>
    <w:lvl w:ilvl="1">
      <w:start w:val="1"/>
      <w:numFmt w:val="lowerLetter"/>
      <w:lvlText w:val="%2."/>
      <w:lvlJc w:val="left"/>
      <w:pPr>
        <w:tabs>
          <w:tab w:val="num" w:pos="1416"/>
        </w:tabs>
        <w:ind w:left="2856" w:hanging="360"/>
      </w:pPr>
    </w:lvl>
    <w:lvl w:ilvl="2">
      <w:start w:val="1"/>
      <w:numFmt w:val="lowerRoman"/>
      <w:lvlText w:val="%3."/>
      <w:lvlJc w:val="right"/>
      <w:pPr>
        <w:tabs>
          <w:tab w:val="num" w:pos="1416"/>
        </w:tabs>
        <w:ind w:left="3576" w:hanging="180"/>
      </w:pPr>
    </w:lvl>
    <w:lvl w:ilvl="3">
      <w:start w:val="1"/>
      <w:numFmt w:val="decimal"/>
      <w:lvlText w:val="%4."/>
      <w:lvlJc w:val="left"/>
      <w:pPr>
        <w:tabs>
          <w:tab w:val="num" w:pos="1416"/>
        </w:tabs>
        <w:ind w:left="4296" w:hanging="360"/>
      </w:pPr>
      <w:rPr>
        <w:b w:val="0"/>
      </w:rPr>
    </w:lvl>
    <w:lvl w:ilvl="4">
      <w:start w:val="1"/>
      <w:numFmt w:val="lowerLetter"/>
      <w:lvlText w:val="%5."/>
      <w:lvlJc w:val="left"/>
      <w:pPr>
        <w:tabs>
          <w:tab w:val="num" w:pos="1416"/>
        </w:tabs>
        <w:ind w:left="5016" w:hanging="360"/>
      </w:pPr>
    </w:lvl>
    <w:lvl w:ilvl="5">
      <w:start w:val="1"/>
      <w:numFmt w:val="lowerRoman"/>
      <w:lvlText w:val="%6."/>
      <w:lvlJc w:val="right"/>
      <w:pPr>
        <w:tabs>
          <w:tab w:val="num" w:pos="1416"/>
        </w:tabs>
        <w:ind w:left="5736" w:hanging="180"/>
      </w:pPr>
    </w:lvl>
    <w:lvl w:ilvl="6">
      <w:start w:val="1"/>
      <w:numFmt w:val="decimal"/>
      <w:lvlText w:val="%7."/>
      <w:lvlJc w:val="left"/>
      <w:pPr>
        <w:tabs>
          <w:tab w:val="num" w:pos="1416"/>
        </w:tabs>
        <w:ind w:left="6456" w:hanging="360"/>
      </w:pPr>
    </w:lvl>
    <w:lvl w:ilvl="7">
      <w:start w:val="1"/>
      <w:numFmt w:val="lowerLetter"/>
      <w:lvlText w:val="%8."/>
      <w:lvlJc w:val="left"/>
      <w:pPr>
        <w:tabs>
          <w:tab w:val="num" w:pos="1416"/>
        </w:tabs>
        <w:ind w:left="7176" w:hanging="360"/>
      </w:pPr>
    </w:lvl>
    <w:lvl w:ilvl="8">
      <w:start w:val="1"/>
      <w:numFmt w:val="lowerRoman"/>
      <w:lvlText w:val="%9."/>
      <w:lvlJc w:val="right"/>
      <w:pPr>
        <w:tabs>
          <w:tab w:val="num" w:pos="1416"/>
        </w:tabs>
        <w:ind w:left="7896" w:hanging="180"/>
      </w:pPr>
    </w:lvl>
  </w:abstractNum>
  <w:abstractNum w:abstractNumId="5">
    <w:nsid w:val="08432153"/>
    <w:multiLevelType w:val="hybridMultilevel"/>
    <w:tmpl w:val="4280BD1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>
    <w:nsid w:val="0C676A96"/>
    <w:multiLevelType w:val="hybridMultilevel"/>
    <w:tmpl w:val="77A21B20"/>
    <w:lvl w:ilvl="0" w:tplc="1EC250F0">
      <w:start w:val="1"/>
      <w:numFmt w:val="decimal"/>
      <w:lvlText w:val="%1."/>
      <w:lvlJc w:val="left"/>
      <w:pPr>
        <w:ind w:left="1069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22681582"/>
    <w:multiLevelType w:val="hybridMultilevel"/>
    <w:tmpl w:val="BB1A4D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46B4E48"/>
    <w:multiLevelType w:val="hybridMultilevel"/>
    <w:tmpl w:val="AF18ADD0"/>
    <w:lvl w:ilvl="0" w:tplc="38F6C176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A4E70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3EE4C8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77CCF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B5E25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DE4B0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03801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EBE45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20429A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24A034B8"/>
    <w:multiLevelType w:val="hybridMultilevel"/>
    <w:tmpl w:val="7C6E2B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31845224"/>
    <w:multiLevelType w:val="hybridMultilevel"/>
    <w:tmpl w:val="CDD02514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3C2E742C"/>
    <w:multiLevelType w:val="hybridMultilevel"/>
    <w:tmpl w:val="162A8DE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4C0A872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31238B7"/>
    <w:multiLevelType w:val="multilevel"/>
    <w:tmpl w:val="E572E990"/>
    <w:lvl w:ilvl="0">
      <w:start w:val="1"/>
      <w:numFmt w:val="decimal"/>
      <w:lvlText w:val="%1)"/>
      <w:lvlJc w:val="left"/>
      <w:pPr>
        <w:ind w:left="10272" w:hanging="360"/>
      </w:pPr>
    </w:lvl>
    <w:lvl w:ilvl="1">
      <w:start w:val="1"/>
      <w:numFmt w:val="lowerLetter"/>
      <w:lvlText w:val="%2."/>
      <w:lvlJc w:val="left"/>
      <w:pPr>
        <w:ind w:left="10992" w:hanging="360"/>
      </w:pPr>
    </w:lvl>
    <w:lvl w:ilvl="2">
      <w:start w:val="1"/>
      <w:numFmt w:val="lowerRoman"/>
      <w:lvlText w:val="%3."/>
      <w:lvlJc w:val="right"/>
      <w:pPr>
        <w:ind w:left="11712" w:hanging="180"/>
      </w:pPr>
    </w:lvl>
    <w:lvl w:ilvl="3">
      <w:start w:val="1"/>
      <w:numFmt w:val="decimal"/>
      <w:lvlText w:val="%4."/>
      <w:lvlJc w:val="left"/>
      <w:pPr>
        <w:ind w:left="12432" w:hanging="360"/>
      </w:pPr>
    </w:lvl>
    <w:lvl w:ilvl="4">
      <w:start w:val="1"/>
      <w:numFmt w:val="lowerLetter"/>
      <w:lvlText w:val="%5."/>
      <w:lvlJc w:val="left"/>
      <w:pPr>
        <w:ind w:left="13152" w:hanging="360"/>
      </w:pPr>
    </w:lvl>
    <w:lvl w:ilvl="5">
      <w:start w:val="1"/>
      <w:numFmt w:val="lowerRoman"/>
      <w:lvlText w:val="%6."/>
      <w:lvlJc w:val="right"/>
      <w:pPr>
        <w:ind w:left="13872" w:hanging="180"/>
      </w:pPr>
    </w:lvl>
    <w:lvl w:ilvl="6">
      <w:start w:val="1"/>
      <w:numFmt w:val="decimal"/>
      <w:lvlText w:val="%7."/>
      <w:lvlJc w:val="left"/>
      <w:pPr>
        <w:ind w:left="14592" w:hanging="360"/>
      </w:pPr>
    </w:lvl>
    <w:lvl w:ilvl="7">
      <w:start w:val="1"/>
      <w:numFmt w:val="lowerLetter"/>
      <w:lvlText w:val="%8."/>
      <w:lvlJc w:val="left"/>
      <w:pPr>
        <w:ind w:left="15312" w:hanging="360"/>
      </w:pPr>
    </w:lvl>
    <w:lvl w:ilvl="8">
      <w:start w:val="1"/>
      <w:numFmt w:val="lowerRoman"/>
      <w:lvlText w:val="%9."/>
      <w:lvlJc w:val="right"/>
      <w:pPr>
        <w:ind w:left="16032" w:hanging="180"/>
      </w:pPr>
    </w:lvl>
  </w:abstractNum>
  <w:abstractNum w:abstractNumId="13">
    <w:nsid w:val="49161BE6"/>
    <w:multiLevelType w:val="hybridMultilevel"/>
    <w:tmpl w:val="1A1059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599F01B7"/>
    <w:multiLevelType w:val="hybridMultilevel"/>
    <w:tmpl w:val="F1B2F42A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>
    <w:nsid w:val="641264D8"/>
    <w:multiLevelType w:val="hybridMultilevel"/>
    <w:tmpl w:val="22C0A0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94E20EE"/>
    <w:multiLevelType w:val="hybridMultilevel"/>
    <w:tmpl w:val="E7B802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7DC3692B"/>
    <w:multiLevelType w:val="hybridMultilevel"/>
    <w:tmpl w:val="DBFE17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8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14"/>
  </w:num>
  <w:num w:numId="8">
    <w:abstractNumId w:val="5"/>
  </w:num>
  <w:num w:numId="9">
    <w:abstractNumId w:val="6"/>
  </w:num>
  <w:num w:numId="10">
    <w:abstractNumId w:val="0"/>
  </w:num>
  <w:num w:numId="11">
    <w:abstractNumId w:val="13"/>
  </w:num>
  <w:num w:numId="12">
    <w:abstractNumId w:val="10"/>
  </w:num>
  <w:num w:numId="13">
    <w:abstractNumId w:val="15"/>
  </w:num>
  <w:num w:numId="14">
    <w:abstractNumId w:val="11"/>
  </w:num>
  <w:num w:numId="15">
    <w:abstractNumId w:val="9"/>
  </w:num>
  <w:num w:numId="16">
    <w:abstractNumId w:val="16"/>
  </w:num>
  <w:num w:numId="17">
    <w:abstractNumId w:val="17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3604"/>
    <w:rsid w:val="00001834"/>
    <w:rsid w:val="00002A44"/>
    <w:rsid w:val="0000388A"/>
    <w:rsid w:val="000060C6"/>
    <w:rsid w:val="000078C9"/>
    <w:rsid w:val="00011534"/>
    <w:rsid w:val="00012858"/>
    <w:rsid w:val="00014DB4"/>
    <w:rsid w:val="0002280C"/>
    <w:rsid w:val="00024AEF"/>
    <w:rsid w:val="00026FE8"/>
    <w:rsid w:val="000278DB"/>
    <w:rsid w:val="00031600"/>
    <w:rsid w:val="00031CC2"/>
    <w:rsid w:val="00031DD0"/>
    <w:rsid w:val="00032C90"/>
    <w:rsid w:val="000334AE"/>
    <w:rsid w:val="000354E9"/>
    <w:rsid w:val="00035E9E"/>
    <w:rsid w:val="00040519"/>
    <w:rsid w:val="00040A36"/>
    <w:rsid w:val="00041638"/>
    <w:rsid w:val="00041682"/>
    <w:rsid w:val="00041BBE"/>
    <w:rsid w:val="000445C6"/>
    <w:rsid w:val="00047E57"/>
    <w:rsid w:val="000511A6"/>
    <w:rsid w:val="000511F5"/>
    <w:rsid w:val="00052225"/>
    <w:rsid w:val="00052FFC"/>
    <w:rsid w:val="00054A46"/>
    <w:rsid w:val="00054F74"/>
    <w:rsid w:val="00055B2E"/>
    <w:rsid w:val="00056B4F"/>
    <w:rsid w:val="00057463"/>
    <w:rsid w:val="0006012E"/>
    <w:rsid w:val="00060E1E"/>
    <w:rsid w:val="00061700"/>
    <w:rsid w:val="0006272C"/>
    <w:rsid w:val="000637E4"/>
    <w:rsid w:val="000641DD"/>
    <w:rsid w:val="00065EBA"/>
    <w:rsid w:val="00066602"/>
    <w:rsid w:val="00071FA2"/>
    <w:rsid w:val="000730F1"/>
    <w:rsid w:val="00073D1C"/>
    <w:rsid w:val="00073D20"/>
    <w:rsid w:val="000742D9"/>
    <w:rsid w:val="000743FE"/>
    <w:rsid w:val="00090858"/>
    <w:rsid w:val="00090F97"/>
    <w:rsid w:val="00096AE3"/>
    <w:rsid w:val="00097692"/>
    <w:rsid w:val="000A02D3"/>
    <w:rsid w:val="000A0683"/>
    <w:rsid w:val="000B52DA"/>
    <w:rsid w:val="000B58AA"/>
    <w:rsid w:val="000B5A11"/>
    <w:rsid w:val="000B6092"/>
    <w:rsid w:val="000C394F"/>
    <w:rsid w:val="000C5DD5"/>
    <w:rsid w:val="000D01AF"/>
    <w:rsid w:val="000D05A7"/>
    <w:rsid w:val="000D2DBA"/>
    <w:rsid w:val="000D3D75"/>
    <w:rsid w:val="000D450E"/>
    <w:rsid w:val="000D7A2E"/>
    <w:rsid w:val="000E4DA0"/>
    <w:rsid w:val="000E5A15"/>
    <w:rsid w:val="000F0425"/>
    <w:rsid w:val="000F2DD2"/>
    <w:rsid w:val="000F3F82"/>
    <w:rsid w:val="000F5EC8"/>
    <w:rsid w:val="001008F2"/>
    <w:rsid w:val="00111485"/>
    <w:rsid w:val="0011395B"/>
    <w:rsid w:val="001149A7"/>
    <w:rsid w:val="00115A51"/>
    <w:rsid w:val="00120A83"/>
    <w:rsid w:val="0012753B"/>
    <w:rsid w:val="00132A03"/>
    <w:rsid w:val="001332CC"/>
    <w:rsid w:val="001336D5"/>
    <w:rsid w:val="0013652B"/>
    <w:rsid w:val="0013659D"/>
    <w:rsid w:val="001404C6"/>
    <w:rsid w:val="00142450"/>
    <w:rsid w:val="00142A21"/>
    <w:rsid w:val="00143888"/>
    <w:rsid w:val="0014397A"/>
    <w:rsid w:val="00143CBE"/>
    <w:rsid w:val="00145676"/>
    <w:rsid w:val="00145A25"/>
    <w:rsid w:val="0014617A"/>
    <w:rsid w:val="0014724B"/>
    <w:rsid w:val="00147781"/>
    <w:rsid w:val="00147F5A"/>
    <w:rsid w:val="00150449"/>
    <w:rsid w:val="001566E0"/>
    <w:rsid w:val="00157FEC"/>
    <w:rsid w:val="001602F6"/>
    <w:rsid w:val="001619DE"/>
    <w:rsid w:val="00161FF6"/>
    <w:rsid w:val="00162172"/>
    <w:rsid w:val="001626A9"/>
    <w:rsid w:val="001633D3"/>
    <w:rsid w:val="001664B4"/>
    <w:rsid w:val="00171BE7"/>
    <w:rsid w:val="001725A5"/>
    <w:rsid w:val="001729B4"/>
    <w:rsid w:val="0017336E"/>
    <w:rsid w:val="00173388"/>
    <w:rsid w:val="0017382D"/>
    <w:rsid w:val="001740F1"/>
    <w:rsid w:val="0018317D"/>
    <w:rsid w:val="0018503B"/>
    <w:rsid w:val="00195558"/>
    <w:rsid w:val="00196BE1"/>
    <w:rsid w:val="001A060E"/>
    <w:rsid w:val="001A3197"/>
    <w:rsid w:val="001A347B"/>
    <w:rsid w:val="001A4B32"/>
    <w:rsid w:val="001A6823"/>
    <w:rsid w:val="001B36EB"/>
    <w:rsid w:val="001B4E23"/>
    <w:rsid w:val="001B501A"/>
    <w:rsid w:val="001B5B11"/>
    <w:rsid w:val="001B6393"/>
    <w:rsid w:val="001B76C4"/>
    <w:rsid w:val="001B7851"/>
    <w:rsid w:val="001B7DBF"/>
    <w:rsid w:val="001C11A1"/>
    <w:rsid w:val="001C1C75"/>
    <w:rsid w:val="001C1D6C"/>
    <w:rsid w:val="001C2C16"/>
    <w:rsid w:val="001C3459"/>
    <w:rsid w:val="001C4E6E"/>
    <w:rsid w:val="001C50A9"/>
    <w:rsid w:val="001C50FC"/>
    <w:rsid w:val="001C5B5B"/>
    <w:rsid w:val="001D09A5"/>
    <w:rsid w:val="001D1101"/>
    <w:rsid w:val="001D13C0"/>
    <w:rsid w:val="001D426F"/>
    <w:rsid w:val="001E4CD8"/>
    <w:rsid w:val="001E52E1"/>
    <w:rsid w:val="001F05F6"/>
    <w:rsid w:val="001F2773"/>
    <w:rsid w:val="001F5DFF"/>
    <w:rsid w:val="001F6461"/>
    <w:rsid w:val="001F69E0"/>
    <w:rsid w:val="00201489"/>
    <w:rsid w:val="00205409"/>
    <w:rsid w:val="002069BB"/>
    <w:rsid w:val="00206C85"/>
    <w:rsid w:val="00213395"/>
    <w:rsid w:val="002157B2"/>
    <w:rsid w:val="00215BE0"/>
    <w:rsid w:val="00217099"/>
    <w:rsid w:val="00220724"/>
    <w:rsid w:val="00221E0F"/>
    <w:rsid w:val="0022338B"/>
    <w:rsid w:val="0022357F"/>
    <w:rsid w:val="0023212B"/>
    <w:rsid w:val="0023271E"/>
    <w:rsid w:val="0023525B"/>
    <w:rsid w:val="00242D06"/>
    <w:rsid w:val="00243AF9"/>
    <w:rsid w:val="00244E6E"/>
    <w:rsid w:val="00253155"/>
    <w:rsid w:val="00253A31"/>
    <w:rsid w:val="00253BBE"/>
    <w:rsid w:val="00256CFD"/>
    <w:rsid w:val="00257008"/>
    <w:rsid w:val="00257E95"/>
    <w:rsid w:val="00261B41"/>
    <w:rsid w:val="0026389E"/>
    <w:rsid w:val="0026439F"/>
    <w:rsid w:val="00264DBC"/>
    <w:rsid w:val="0026620C"/>
    <w:rsid w:val="00266434"/>
    <w:rsid w:val="00267582"/>
    <w:rsid w:val="0027076F"/>
    <w:rsid w:val="00273EB9"/>
    <w:rsid w:val="002741CA"/>
    <w:rsid w:val="00275D27"/>
    <w:rsid w:val="0027772A"/>
    <w:rsid w:val="0028017C"/>
    <w:rsid w:val="00282D38"/>
    <w:rsid w:val="002865C9"/>
    <w:rsid w:val="0029146D"/>
    <w:rsid w:val="0029278D"/>
    <w:rsid w:val="0029384F"/>
    <w:rsid w:val="00294DD9"/>
    <w:rsid w:val="002A0D73"/>
    <w:rsid w:val="002A2AEB"/>
    <w:rsid w:val="002A5E55"/>
    <w:rsid w:val="002B1945"/>
    <w:rsid w:val="002B7A64"/>
    <w:rsid w:val="002C2F33"/>
    <w:rsid w:val="002C558D"/>
    <w:rsid w:val="002C6642"/>
    <w:rsid w:val="002C69D2"/>
    <w:rsid w:val="002D06EB"/>
    <w:rsid w:val="002D17A2"/>
    <w:rsid w:val="002D4E0B"/>
    <w:rsid w:val="002D50E9"/>
    <w:rsid w:val="002D54B1"/>
    <w:rsid w:val="002E226C"/>
    <w:rsid w:val="002E2A72"/>
    <w:rsid w:val="002E6ABD"/>
    <w:rsid w:val="002E6E0F"/>
    <w:rsid w:val="002E753D"/>
    <w:rsid w:val="002F4281"/>
    <w:rsid w:val="002F4E86"/>
    <w:rsid w:val="002F5FFC"/>
    <w:rsid w:val="002F7264"/>
    <w:rsid w:val="002F733B"/>
    <w:rsid w:val="002F7CCA"/>
    <w:rsid w:val="00302506"/>
    <w:rsid w:val="00306E5F"/>
    <w:rsid w:val="003076BC"/>
    <w:rsid w:val="0031089F"/>
    <w:rsid w:val="003119AC"/>
    <w:rsid w:val="0031256E"/>
    <w:rsid w:val="00314135"/>
    <w:rsid w:val="00321541"/>
    <w:rsid w:val="00324534"/>
    <w:rsid w:val="003260B4"/>
    <w:rsid w:val="00330AFC"/>
    <w:rsid w:val="00330CC9"/>
    <w:rsid w:val="003310F2"/>
    <w:rsid w:val="003328AC"/>
    <w:rsid w:val="0033353F"/>
    <w:rsid w:val="00333B1D"/>
    <w:rsid w:val="00334415"/>
    <w:rsid w:val="00336014"/>
    <w:rsid w:val="00341227"/>
    <w:rsid w:val="00342A2B"/>
    <w:rsid w:val="00342F49"/>
    <w:rsid w:val="003463B1"/>
    <w:rsid w:val="00351B0F"/>
    <w:rsid w:val="00352291"/>
    <w:rsid w:val="00357A8B"/>
    <w:rsid w:val="00360C41"/>
    <w:rsid w:val="00361932"/>
    <w:rsid w:val="00361B73"/>
    <w:rsid w:val="003623A1"/>
    <w:rsid w:val="00363F64"/>
    <w:rsid w:val="00364572"/>
    <w:rsid w:val="00367349"/>
    <w:rsid w:val="0036739B"/>
    <w:rsid w:val="00372113"/>
    <w:rsid w:val="003816B0"/>
    <w:rsid w:val="003817FC"/>
    <w:rsid w:val="00384099"/>
    <w:rsid w:val="0038429D"/>
    <w:rsid w:val="00390DC9"/>
    <w:rsid w:val="003919B4"/>
    <w:rsid w:val="00391E3C"/>
    <w:rsid w:val="00395562"/>
    <w:rsid w:val="003A07A6"/>
    <w:rsid w:val="003A0EFC"/>
    <w:rsid w:val="003A5E95"/>
    <w:rsid w:val="003A7C98"/>
    <w:rsid w:val="003B0103"/>
    <w:rsid w:val="003B0F99"/>
    <w:rsid w:val="003B2646"/>
    <w:rsid w:val="003B4A7C"/>
    <w:rsid w:val="003B4C7B"/>
    <w:rsid w:val="003B6C96"/>
    <w:rsid w:val="003B6DEB"/>
    <w:rsid w:val="003B7287"/>
    <w:rsid w:val="003C0DAA"/>
    <w:rsid w:val="003C65EA"/>
    <w:rsid w:val="003C69F8"/>
    <w:rsid w:val="003C6D95"/>
    <w:rsid w:val="003D161A"/>
    <w:rsid w:val="003D23F1"/>
    <w:rsid w:val="003D264C"/>
    <w:rsid w:val="003D617F"/>
    <w:rsid w:val="003D71FA"/>
    <w:rsid w:val="003D7DCB"/>
    <w:rsid w:val="003E0375"/>
    <w:rsid w:val="003E03B3"/>
    <w:rsid w:val="003E17C5"/>
    <w:rsid w:val="003E1974"/>
    <w:rsid w:val="003E403B"/>
    <w:rsid w:val="003E4DF5"/>
    <w:rsid w:val="003F149A"/>
    <w:rsid w:val="003F19B4"/>
    <w:rsid w:val="003F521E"/>
    <w:rsid w:val="003F6C80"/>
    <w:rsid w:val="0040098A"/>
    <w:rsid w:val="00402202"/>
    <w:rsid w:val="00405217"/>
    <w:rsid w:val="004064FA"/>
    <w:rsid w:val="00407B27"/>
    <w:rsid w:val="00407DF9"/>
    <w:rsid w:val="00413379"/>
    <w:rsid w:val="00420DCA"/>
    <w:rsid w:val="0042323E"/>
    <w:rsid w:val="004234B7"/>
    <w:rsid w:val="00423C7B"/>
    <w:rsid w:val="004254E9"/>
    <w:rsid w:val="004255CC"/>
    <w:rsid w:val="004269E1"/>
    <w:rsid w:val="00427F42"/>
    <w:rsid w:val="00432CC1"/>
    <w:rsid w:val="004340EA"/>
    <w:rsid w:val="00435D9B"/>
    <w:rsid w:val="0043752B"/>
    <w:rsid w:val="0044043E"/>
    <w:rsid w:val="004432FE"/>
    <w:rsid w:val="004505B3"/>
    <w:rsid w:val="004515ED"/>
    <w:rsid w:val="00456277"/>
    <w:rsid w:val="00462443"/>
    <w:rsid w:val="0046522F"/>
    <w:rsid w:val="0046533F"/>
    <w:rsid w:val="0046560D"/>
    <w:rsid w:val="00466096"/>
    <w:rsid w:val="00466524"/>
    <w:rsid w:val="0046689F"/>
    <w:rsid w:val="00467B20"/>
    <w:rsid w:val="00471A37"/>
    <w:rsid w:val="00472155"/>
    <w:rsid w:val="00481659"/>
    <w:rsid w:val="004834A8"/>
    <w:rsid w:val="00485B0F"/>
    <w:rsid w:val="004862DF"/>
    <w:rsid w:val="00490343"/>
    <w:rsid w:val="004907F1"/>
    <w:rsid w:val="00496A31"/>
    <w:rsid w:val="004A0002"/>
    <w:rsid w:val="004A06D8"/>
    <w:rsid w:val="004A3BF1"/>
    <w:rsid w:val="004A48BA"/>
    <w:rsid w:val="004A4B0D"/>
    <w:rsid w:val="004A5140"/>
    <w:rsid w:val="004A5686"/>
    <w:rsid w:val="004A5E8C"/>
    <w:rsid w:val="004A7440"/>
    <w:rsid w:val="004B4490"/>
    <w:rsid w:val="004B5549"/>
    <w:rsid w:val="004B6232"/>
    <w:rsid w:val="004C123F"/>
    <w:rsid w:val="004C2628"/>
    <w:rsid w:val="004C2974"/>
    <w:rsid w:val="004C34B2"/>
    <w:rsid w:val="004C3CB4"/>
    <w:rsid w:val="004C43BE"/>
    <w:rsid w:val="004C46A6"/>
    <w:rsid w:val="004C508B"/>
    <w:rsid w:val="004C527E"/>
    <w:rsid w:val="004C72DB"/>
    <w:rsid w:val="004D1495"/>
    <w:rsid w:val="004D22AD"/>
    <w:rsid w:val="004D34F1"/>
    <w:rsid w:val="004D6DC4"/>
    <w:rsid w:val="004D7D45"/>
    <w:rsid w:val="004E25A3"/>
    <w:rsid w:val="004E4413"/>
    <w:rsid w:val="004E4D55"/>
    <w:rsid w:val="004E77B9"/>
    <w:rsid w:val="004E7F65"/>
    <w:rsid w:val="004F0338"/>
    <w:rsid w:val="004F04B0"/>
    <w:rsid w:val="004F1071"/>
    <w:rsid w:val="004F1782"/>
    <w:rsid w:val="004F4348"/>
    <w:rsid w:val="004F78F0"/>
    <w:rsid w:val="0050083A"/>
    <w:rsid w:val="005111E3"/>
    <w:rsid w:val="00512D92"/>
    <w:rsid w:val="00512F5D"/>
    <w:rsid w:val="00513DA6"/>
    <w:rsid w:val="00514614"/>
    <w:rsid w:val="00522C76"/>
    <w:rsid w:val="005231F0"/>
    <w:rsid w:val="00523FC8"/>
    <w:rsid w:val="00524383"/>
    <w:rsid w:val="00526D50"/>
    <w:rsid w:val="00531B0B"/>
    <w:rsid w:val="00533472"/>
    <w:rsid w:val="00533CE5"/>
    <w:rsid w:val="0053540C"/>
    <w:rsid w:val="00541D30"/>
    <w:rsid w:val="005423DF"/>
    <w:rsid w:val="00542E3B"/>
    <w:rsid w:val="00544181"/>
    <w:rsid w:val="0054451A"/>
    <w:rsid w:val="005469A2"/>
    <w:rsid w:val="005474E2"/>
    <w:rsid w:val="00550BC8"/>
    <w:rsid w:val="00553A20"/>
    <w:rsid w:val="00554EBC"/>
    <w:rsid w:val="00555FEE"/>
    <w:rsid w:val="005578D8"/>
    <w:rsid w:val="00564134"/>
    <w:rsid w:val="00564FC8"/>
    <w:rsid w:val="00565187"/>
    <w:rsid w:val="005657B0"/>
    <w:rsid w:val="005670A3"/>
    <w:rsid w:val="005702DB"/>
    <w:rsid w:val="00570F92"/>
    <w:rsid w:val="005717FB"/>
    <w:rsid w:val="0057526B"/>
    <w:rsid w:val="00584995"/>
    <w:rsid w:val="005864A5"/>
    <w:rsid w:val="00591CC2"/>
    <w:rsid w:val="00592901"/>
    <w:rsid w:val="00593806"/>
    <w:rsid w:val="00593A18"/>
    <w:rsid w:val="005969E0"/>
    <w:rsid w:val="00597CA5"/>
    <w:rsid w:val="00597CAA"/>
    <w:rsid w:val="005A17A9"/>
    <w:rsid w:val="005A25D5"/>
    <w:rsid w:val="005A5DC8"/>
    <w:rsid w:val="005A5EAF"/>
    <w:rsid w:val="005A65CD"/>
    <w:rsid w:val="005A733A"/>
    <w:rsid w:val="005B0719"/>
    <w:rsid w:val="005B38E4"/>
    <w:rsid w:val="005B398A"/>
    <w:rsid w:val="005B65D9"/>
    <w:rsid w:val="005B6888"/>
    <w:rsid w:val="005C0BBA"/>
    <w:rsid w:val="005C36D6"/>
    <w:rsid w:val="005C49DF"/>
    <w:rsid w:val="005C67D9"/>
    <w:rsid w:val="005D04E3"/>
    <w:rsid w:val="005D4BFD"/>
    <w:rsid w:val="005D74AF"/>
    <w:rsid w:val="005D7B83"/>
    <w:rsid w:val="005E0B7D"/>
    <w:rsid w:val="005E2012"/>
    <w:rsid w:val="005E5262"/>
    <w:rsid w:val="005E6BFC"/>
    <w:rsid w:val="005E6EDD"/>
    <w:rsid w:val="005E73DA"/>
    <w:rsid w:val="005F2FF6"/>
    <w:rsid w:val="005F378C"/>
    <w:rsid w:val="005F3C06"/>
    <w:rsid w:val="005F5B4D"/>
    <w:rsid w:val="005F739B"/>
    <w:rsid w:val="005F743A"/>
    <w:rsid w:val="00600128"/>
    <w:rsid w:val="00604BAF"/>
    <w:rsid w:val="00605130"/>
    <w:rsid w:val="006052C9"/>
    <w:rsid w:val="006055E9"/>
    <w:rsid w:val="00607D0B"/>
    <w:rsid w:val="00610B64"/>
    <w:rsid w:val="00611058"/>
    <w:rsid w:val="00617F8A"/>
    <w:rsid w:val="00620C99"/>
    <w:rsid w:val="0062186E"/>
    <w:rsid w:val="00624A6E"/>
    <w:rsid w:val="00624E7C"/>
    <w:rsid w:val="00625582"/>
    <w:rsid w:val="00625611"/>
    <w:rsid w:val="00626C9A"/>
    <w:rsid w:val="006277C2"/>
    <w:rsid w:val="00630316"/>
    <w:rsid w:val="006318BB"/>
    <w:rsid w:val="0063214B"/>
    <w:rsid w:val="00632A78"/>
    <w:rsid w:val="00632F2D"/>
    <w:rsid w:val="006334AC"/>
    <w:rsid w:val="006334F2"/>
    <w:rsid w:val="00633DFD"/>
    <w:rsid w:val="0063599A"/>
    <w:rsid w:val="00637093"/>
    <w:rsid w:val="00642473"/>
    <w:rsid w:val="00642667"/>
    <w:rsid w:val="006448D1"/>
    <w:rsid w:val="00644ECC"/>
    <w:rsid w:val="00645EE1"/>
    <w:rsid w:val="0064613F"/>
    <w:rsid w:val="006475E5"/>
    <w:rsid w:val="0065112C"/>
    <w:rsid w:val="0065288F"/>
    <w:rsid w:val="00655274"/>
    <w:rsid w:val="00656497"/>
    <w:rsid w:val="00656B26"/>
    <w:rsid w:val="006626A9"/>
    <w:rsid w:val="00662B27"/>
    <w:rsid w:val="006633D1"/>
    <w:rsid w:val="006639A8"/>
    <w:rsid w:val="00664373"/>
    <w:rsid w:val="00666C02"/>
    <w:rsid w:val="00670EF5"/>
    <w:rsid w:val="00670F34"/>
    <w:rsid w:val="00671B00"/>
    <w:rsid w:val="0067487C"/>
    <w:rsid w:val="00674F0D"/>
    <w:rsid w:val="00676037"/>
    <w:rsid w:val="00676282"/>
    <w:rsid w:val="00676397"/>
    <w:rsid w:val="00676D66"/>
    <w:rsid w:val="0067721A"/>
    <w:rsid w:val="006779B6"/>
    <w:rsid w:val="00681E70"/>
    <w:rsid w:val="00683BC0"/>
    <w:rsid w:val="00685DD8"/>
    <w:rsid w:val="00686857"/>
    <w:rsid w:val="00687EE7"/>
    <w:rsid w:val="0069099B"/>
    <w:rsid w:val="00691146"/>
    <w:rsid w:val="00692DF7"/>
    <w:rsid w:val="0069456B"/>
    <w:rsid w:val="006A025A"/>
    <w:rsid w:val="006A3C93"/>
    <w:rsid w:val="006A421D"/>
    <w:rsid w:val="006A7490"/>
    <w:rsid w:val="006A7895"/>
    <w:rsid w:val="006A7BF6"/>
    <w:rsid w:val="006B1DFE"/>
    <w:rsid w:val="006B40B7"/>
    <w:rsid w:val="006B72CB"/>
    <w:rsid w:val="006C0E09"/>
    <w:rsid w:val="006C1D64"/>
    <w:rsid w:val="006C431B"/>
    <w:rsid w:val="006C4A2D"/>
    <w:rsid w:val="006C6F97"/>
    <w:rsid w:val="006C6F9C"/>
    <w:rsid w:val="006C79E5"/>
    <w:rsid w:val="006D0C8F"/>
    <w:rsid w:val="006D1787"/>
    <w:rsid w:val="006D29C7"/>
    <w:rsid w:val="006D6AA9"/>
    <w:rsid w:val="006D6B4E"/>
    <w:rsid w:val="006D7E01"/>
    <w:rsid w:val="006E4668"/>
    <w:rsid w:val="006F04B4"/>
    <w:rsid w:val="006F1250"/>
    <w:rsid w:val="006F13B6"/>
    <w:rsid w:val="006F1A5A"/>
    <w:rsid w:val="006F1A87"/>
    <w:rsid w:val="006F1F59"/>
    <w:rsid w:val="006F5CF1"/>
    <w:rsid w:val="006F6126"/>
    <w:rsid w:val="00702DA7"/>
    <w:rsid w:val="00710770"/>
    <w:rsid w:val="0071149C"/>
    <w:rsid w:val="00711E04"/>
    <w:rsid w:val="00712512"/>
    <w:rsid w:val="0071286B"/>
    <w:rsid w:val="00717D3D"/>
    <w:rsid w:val="00723124"/>
    <w:rsid w:val="00725545"/>
    <w:rsid w:val="00725BB9"/>
    <w:rsid w:val="00726749"/>
    <w:rsid w:val="007275A7"/>
    <w:rsid w:val="0073202E"/>
    <w:rsid w:val="007342E9"/>
    <w:rsid w:val="00740A55"/>
    <w:rsid w:val="007419D8"/>
    <w:rsid w:val="00744637"/>
    <w:rsid w:val="00747319"/>
    <w:rsid w:val="0075062A"/>
    <w:rsid w:val="007526AA"/>
    <w:rsid w:val="00752E37"/>
    <w:rsid w:val="007559DC"/>
    <w:rsid w:val="007561FF"/>
    <w:rsid w:val="0076084E"/>
    <w:rsid w:val="00760D75"/>
    <w:rsid w:val="007625C1"/>
    <w:rsid w:val="007635D6"/>
    <w:rsid w:val="00763E25"/>
    <w:rsid w:val="00764EC9"/>
    <w:rsid w:val="00766A4E"/>
    <w:rsid w:val="00770040"/>
    <w:rsid w:val="007718F1"/>
    <w:rsid w:val="0077307C"/>
    <w:rsid w:val="00773908"/>
    <w:rsid w:val="00776F9F"/>
    <w:rsid w:val="007805EC"/>
    <w:rsid w:val="0078334A"/>
    <w:rsid w:val="007838F5"/>
    <w:rsid w:val="00784468"/>
    <w:rsid w:val="00784980"/>
    <w:rsid w:val="007917DA"/>
    <w:rsid w:val="007950C0"/>
    <w:rsid w:val="007A1667"/>
    <w:rsid w:val="007A1F0C"/>
    <w:rsid w:val="007A1F3C"/>
    <w:rsid w:val="007A2F61"/>
    <w:rsid w:val="007A3EB1"/>
    <w:rsid w:val="007B316F"/>
    <w:rsid w:val="007B5790"/>
    <w:rsid w:val="007B672D"/>
    <w:rsid w:val="007C105C"/>
    <w:rsid w:val="007C30DA"/>
    <w:rsid w:val="007C3604"/>
    <w:rsid w:val="007C4E22"/>
    <w:rsid w:val="007C5993"/>
    <w:rsid w:val="007C62A2"/>
    <w:rsid w:val="007C7CFC"/>
    <w:rsid w:val="007D0877"/>
    <w:rsid w:val="007D267D"/>
    <w:rsid w:val="007D573F"/>
    <w:rsid w:val="007E58E5"/>
    <w:rsid w:val="007E6ABD"/>
    <w:rsid w:val="007E775B"/>
    <w:rsid w:val="007E7874"/>
    <w:rsid w:val="007F06ED"/>
    <w:rsid w:val="007F08F4"/>
    <w:rsid w:val="007F22C8"/>
    <w:rsid w:val="007F26E7"/>
    <w:rsid w:val="007F378A"/>
    <w:rsid w:val="007F3B96"/>
    <w:rsid w:val="007F3E4C"/>
    <w:rsid w:val="007F40F1"/>
    <w:rsid w:val="00800399"/>
    <w:rsid w:val="00800728"/>
    <w:rsid w:val="008024CB"/>
    <w:rsid w:val="00802F81"/>
    <w:rsid w:val="00804C3B"/>
    <w:rsid w:val="008063A2"/>
    <w:rsid w:val="0080696B"/>
    <w:rsid w:val="00811876"/>
    <w:rsid w:val="00814286"/>
    <w:rsid w:val="00814A50"/>
    <w:rsid w:val="00814C57"/>
    <w:rsid w:val="00815A21"/>
    <w:rsid w:val="00822A86"/>
    <w:rsid w:val="00825E3E"/>
    <w:rsid w:val="00831A89"/>
    <w:rsid w:val="008374CF"/>
    <w:rsid w:val="008375B6"/>
    <w:rsid w:val="0084187F"/>
    <w:rsid w:val="00842BA5"/>
    <w:rsid w:val="00845BF0"/>
    <w:rsid w:val="008472B1"/>
    <w:rsid w:val="00853122"/>
    <w:rsid w:val="00854CAE"/>
    <w:rsid w:val="0085503E"/>
    <w:rsid w:val="00856BD3"/>
    <w:rsid w:val="0085717E"/>
    <w:rsid w:val="0086092C"/>
    <w:rsid w:val="00861BC6"/>
    <w:rsid w:val="00862FFD"/>
    <w:rsid w:val="0086370B"/>
    <w:rsid w:val="008639E9"/>
    <w:rsid w:val="00863A72"/>
    <w:rsid w:val="0086477E"/>
    <w:rsid w:val="00864BD5"/>
    <w:rsid w:val="008669DA"/>
    <w:rsid w:val="00871B7F"/>
    <w:rsid w:val="00872CB5"/>
    <w:rsid w:val="00875869"/>
    <w:rsid w:val="008772CB"/>
    <w:rsid w:val="00880956"/>
    <w:rsid w:val="00881A6A"/>
    <w:rsid w:val="00891BDA"/>
    <w:rsid w:val="0089476A"/>
    <w:rsid w:val="00896480"/>
    <w:rsid w:val="008A3114"/>
    <w:rsid w:val="008A5DAD"/>
    <w:rsid w:val="008B1AEB"/>
    <w:rsid w:val="008B465A"/>
    <w:rsid w:val="008B671E"/>
    <w:rsid w:val="008B7487"/>
    <w:rsid w:val="008C1110"/>
    <w:rsid w:val="008C16E0"/>
    <w:rsid w:val="008C533F"/>
    <w:rsid w:val="008C7176"/>
    <w:rsid w:val="008D0878"/>
    <w:rsid w:val="008D0A1F"/>
    <w:rsid w:val="008D23DF"/>
    <w:rsid w:val="008D42EA"/>
    <w:rsid w:val="008D4652"/>
    <w:rsid w:val="008D5EFC"/>
    <w:rsid w:val="008D6534"/>
    <w:rsid w:val="008D7095"/>
    <w:rsid w:val="008D7A6D"/>
    <w:rsid w:val="008E0404"/>
    <w:rsid w:val="008E3136"/>
    <w:rsid w:val="008E3BEC"/>
    <w:rsid w:val="008F1489"/>
    <w:rsid w:val="008F1FCF"/>
    <w:rsid w:val="008F4AE3"/>
    <w:rsid w:val="008F4C93"/>
    <w:rsid w:val="008F6E02"/>
    <w:rsid w:val="008F6F94"/>
    <w:rsid w:val="008F7197"/>
    <w:rsid w:val="009066DF"/>
    <w:rsid w:val="009118FC"/>
    <w:rsid w:val="0091226D"/>
    <w:rsid w:val="00912DC6"/>
    <w:rsid w:val="00914DB1"/>
    <w:rsid w:val="0091680F"/>
    <w:rsid w:val="00916ED9"/>
    <w:rsid w:val="009179C7"/>
    <w:rsid w:val="00917BA8"/>
    <w:rsid w:val="00921F74"/>
    <w:rsid w:val="00924DF0"/>
    <w:rsid w:val="00924F0D"/>
    <w:rsid w:val="00925593"/>
    <w:rsid w:val="00926B6E"/>
    <w:rsid w:val="00931C05"/>
    <w:rsid w:val="009353B8"/>
    <w:rsid w:val="00936F8A"/>
    <w:rsid w:val="00940581"/>
    <w:rsid w:val="009409B8"/>
    <w:rsid w:val="00940B7E"/>
    <w:rsid w:val="009419B2"/>
    <w:rsid w:val="00942E26"/>
    <w:rsid w:val="009449AA"/>
    <w:rsid w:val="00946EDC"/>
    <w:rsid w:val="0095013D"/>
    <w:rsid w:val="00950D96"/>
    <w:rsid w:val="00952066"/>
    <w:rsid w:val="00955B6A"/>
    <w:rsid w:val="0095738E"/>
    <w:rsid w:val="0095796B"/>
    <w:rsid w:val="00960E3C"/>
    <w:rsid w:val="0096483B"/>
    <w:rsid w:val="00972059"/>
    <w:rsid w:val="0097245F"/>
    <w:rsid w:val="009803E9"/>
    <w:rsid w:val="00983092"/>
    <w:rsid w:val="00983ABB"/>
    <w:rsid w:val="00986E0D"/>
    <w:rsid w:val="009922DD"/>
    <w:rsid w:val="00992764"/>
    <w:rsid w:val="00994147"/>
    <w:rsid w:val="009956FB"/>
    <w:rsid w:val="00996197"/>
    <w:rsid w:val="009963A5"/>
    <w:rsid w:val="009A1DE8"/>
    <w:rsid w:val="009A4D27"/>
    <w:rsid w:val="009A5D35"/>
    <w:rsid w:val="009B0EB6"/>
    <w:rsid w:val="009B0F5B"/>
    <w:rsid w:val="009B41D1"/>
    <w:rsid w:val="009B5570"/>
    <w:rsid w:val="009B7ABD"/>
    <w:rsid w:val="009C2F51"/>
    <w:rsid w:val="009C52B5"/>
    <w:rsid w:val="009C5F65"/>
    <w:rsid w:val="009C6A93"/>
    <w:rsid w:val="009D2AE9"/>
    <w:rsid w:val="009D6902"/>
    <w:rsid w:val="009D74DD"/>
    <w:rsid w:val="009D7A2B"/>
    <w:rsid w:val="009D7F92"/>
    <w:rsid w:val="009E1608"/>
    <w:rsid w:val="009E1AA7"/>
    <w:rsid w:val="009E2D88"/>
    <w:rsid w:val="009E36A6"/>
    <w:rsid w:val="009E3A07"/>
    <w:rsid w:val="009E4AE6"/>
    <w:rsid w:val="009E5331"/>
    <w:rsid w:val="009E6F9E"/>
    <w:rsid w:val="009E734D"/>
    <w:rsid w:val="009E7B45"/>
    <w:rsid w:val="009F6997"/>
    <w:rsid w:val="00A03CFC"/>
    <w:rsid w:val="00A13F28"/>
    <w:rsid w:val="00A15D63"/>
    <w:rsid w:val="00A17941"/>
    <w:rsid w:val="00A23935"/>
    <w:rsid w:val="00A23A80"/>
    <w:rsid w:val="00A251C9"/>
    <w:rsid w:val="00A25DC8"/>
    <w:rsid w:val="00A25FF2"/>
    <w:rsid w:val="00A26CA5"/>
    <w:rsid w:val="00A34125"/>
    <w:rsid w:val="00A3637A"/>
    <w:rsid w:val="00A36A60"/>
    <w:rsid w:val="00A42231"/>
    <w:rsid w:val="00A4393A"/>
    <w:rsid w:val="00A4499F"/>
    <w:rsid w:val="00A47F50"/>
    <w:rsid w:val="00A519A9"/>
    <w:rsid w:val="00A53D90"/>
    <w:rsid w:val="00A54726"/>
    <w:rsid w:val="00A547B4"/>
    <w:rsid w:val="00A56C1E"/>
    <w:rsid w:val="00A5731A"/>
    <w:rsid w:val="00A60B29"/>
    <w:rsid w:val="00A61E02"/>
    <w:rsid w:val="00A62E98"/>
    <w:rsid w:val="00A640CA"/>
    <w:rsid w:val="00A64AF3"/>
    <w:rsid w:val="00A6703C"/>
    <w:rsid w:val="00A70CEB"/>
    <w:rsid w:val="00A7186D"/>
    <w:rsid w:val="00A72285"/>
    <w:rsid w:val="00A73B59"/>
    <w:rsid w:val="00A73C1F"/>
    <w:rsid w:val="00A74FA8"/>
    <w:rsid w:val="00A76544"/>
    <w:rsid w:val="00A81F0E"/>
    <w:rsid w:val="00A82595"/>
    <w:rsid w:val="00A83255"/>
    <w:rsid w:val="00A86091"/>
    <w:rsid w:val="00A917FA"/>
    <w:rsid w:val="00A92C5C"/>
    <w:rsid w:val="00A932E0"/>
    <w:rsid w:val="00A943B0"/>
    <w:rsid w:val="00AA0908"/>
    <w:rsid w:val="00AA2182"/>
    <w:rsid w:val="00AA2880"/>
    <w:rsid w:val="00AA38C5"/>
    <w:rsid w:val="00AA4216"/>
    <w:rsid w:val="00AA51F5"/>
    <w:rsid w:val="00AA7D33"/>
    <w:rsid w:val="00AB0EC3"/>
    <w:rsid w:val="00AB0FB0"/>
    <w:rsid w:val="00AB3672"/>
    <w:rsid w:val="00AB3D16"/>
    <w:rsid w:val="00AB5F22"/>
    <w:rsid w:val="00AC0378"/>
    <w:rsid w:val="00AC1EBB"/>
    <w:rsid w:val="00AC256B"/>
    <w:rsid w:val="00AC2D63"/>
    <w:rsid w:val="00AC3F5C"/>
    <w:rsid w:val="00AC608D"/>
    <w:rsid w:val="00AC7277"/>
    <w:rsid w:val="00AC77FC"/>
    <w:rsid w:val="00AC78ED"/>
    <w:rsid w:val="00AD640C"/>
    <w:rsid w:val="00AD6632"/>
    <w:rsid w:val="00AD6815"/>
    <w:rsid w:val="00AD712E"/>
    <w:rsid w:val="00AE3FEF"/>
    <w:rsid w:val="00AE7178"/>
    <w:rsid w:val="00AF26EE"/>
    <w:rsid w:val="00AF7F3B"/>
    <w:rsid w:val="00B02746"/>
    <w:rsid w:val="00B03FA5"/>
    <w:rsid w:val="00B040D2"/>
    <w:rsid w:val="00B04442"/>
    <w:rsid w:val="00B053D2"/>
    <w:rsid w:val="00B066FB"/>
    <w:rsid w:val="00B07DC5"/>
    <w:rsid w:val="00B10B4D"/>
    <w:rsid w:val="00B12B4B"/>
    <w:rsid w:val="00B170FE"/>
    <w:rsid w:val="00B17D50"/>
    <w:rsid w:val="00B219CA"/>
    <w:rsid w:val="00B27A6B"/>
    <w:rsid w:val="00B31B83"/>
    <w:rsid w:val="00B32267"/>
    <w:rsid w:val="00B32CBC"/>
    <w:rsid w:val="00B33334"/>
    <w:rsid w:val="00B33A7F"/>
    <w:rsid w:val="00B34443"/>
    <w:rsid w:val="00B36D0A"/>
    <w:rsid w:val="00B40095"/>
    <w:rsid w:val="00B4066C"/>
    <w:rsid w:val="00B40C40"/>
    <w:rsid w:val="00B4396D"/>
    <w:rsid w:val="00B4465F"/>
    <w:rsid w:val="00B4761C"/>
    <w:rsid w:val="00B50D9E"/>
    <w:rsid w:val="00B520A4"/>
    <w:rsid w:val="00B63862"/>
    <w:rsid w:val="00B67877"/>
    <w:rsid w:val="00B67C31"/>
    <w:rsid w:val="00B7085D"/>
    <w:rsid w:val="00B71796"/>
    <w:rsid w:val="00B726DF"/>
    <w:rsid w:val="00B7483D"/>
    <w:rsid w:val="00B75926"/>
    <w:rsid w:val="00B75FE4"/>
    <w:rsid w:val="00B77BED"/>
    <w:rsid w:val="00B80093"/>
    <w:rsid w:val="00B829EA"/>
    <w:rsid w:val="00B829F8"/>
    <w:rsid w:val="00B8394C"/>
    <w:rsid w:val="00B87278"/>
    <w:rsid w:val="00B87D01"/>
    <w:rsid w:val="00B91296"/>
    <w:rsid w:val="00B91B1D"/>
    <w:rsid w:val="00B93837"/>
    <w:rsid w:val="00B95BD0"/>
    <w:rsid w:val="00B96A34"/>
    <w:rsid w:val="00BA0EAA"/>
    <w:rsid w:val="00BA3A4F"/>
    <w:rsid w:val="00BA60E2"/>
    <w:rsid w:val="00BA7973"/>
    <w:rsid w:val="00BB03F9"/>
    <w:rsid w:val="00BB4EE4"/>
    <w:rsid w:val="00BB6495"/>
    <w:rsid w:val="00BC103D"/>
    <w:rsid w:val="00BC16F1"/>
    <w:rsid w:val="00BC1AE9"/>
    <w:rsid w:val="00BC2831"/>
    <w:rsid w:val="00BC3CB9"/>
    <w:rsid w:val="00BC4381"/>
    <w:rsid w:val="00BC5288"/>
    <w:rsid w:val="00BC7F1E"/>
    <w:rsid w:val="00BD23A1"/>
    <w:rsid w:val="00BD2ABD"/>
    <w:rsid w:val="00BD5AB9"/>
    <w:rsid w:val="00BD6C1E"/>
    <w:rsid w:val="00BE0BAA"/>
    <w:rsid w:val="00BE2444"/>
    <w:rsid w:val="00BE28F9"/>
    <w:rsid w:val="00BE543A"/>
    <w:rsid w:val="00BE7802"/>
    <w:rsid w:val="00BE79B1"/>
    <w:rsid w:val="00BF04E7"/>
    <w:rsid w:val="00BF0A34"/>
    <w:rsid w:val="00BF49B6"/>
    <w:rsid w:val="00BF54A9"/>
    <w:rsid w:val="00BF7641"/>
    <w:rsid w:val="00BF77B2"/>
    <w:rsid w:val="00C0301E"/>
    <w:rsid w:val="00C034B6"/>
    <w:rsid w:val="00C03610"/>
    <w:rsid w:val="00C043A2"/>
    <w:rsid w:val="00C05838"/>
    <w:rsid w:val="00C05BCC"/>
    <w:rsid w:val="00C060BC"/>
    <w:rsid w:val="00C07C62"/>
    <w:rsid w:val="00C13F91"/>
    <w:rsid w:val="00C15EC6"/>
    <w:rsid w:val="00C16718"/>
    <w:rsid w:val="00C21CAF"/>
    <w:rsid w:val="00C245EF"/>
    <w:rsid w:val="00C3041E"/>
    <w:rsid w:val="00C30C02"/>
    <w:rsid w:val="00C31AB9"/>
    <w:rsid w:val="00C3358B"/>
    <w:rsid w:val="00C33BD7"/>
    <w:rsid w:val="00C3419B"/>
    <w:rsid w:val="00C35591"/>
    <w:rsid w:val="00C36187"/>
    <w:rsid w:val="00C37799"/>
    <w:rsid w:val="00C40F0B"/>
    <w:rsid w:val="00C450C9"/>
    <w:rsid w:val="00C50726"/>
    <w:rsid w:val="00C53A08"/>
    <w:rsid w:val="00C53A65"/>
    <w:rsid w:val="00C53EAB"/>
    <w:rsid w:val="00C55A01"/>
    <w:rsid w:val="00C61496"/>
    <w:rsid w:val="00C64A43"/>
    <w:rsid w:val="00C66ECB"/>
    <w:rsid w:val="00C676B2"/>
    <w:rsid w:val="00C70D6B"/>
    <w:rsid w:val="00C71BAE"/>
    <w:rsid w:val="00C72D5C"/>
    <w:rsid w:val="00C730AA"/>
    <w:rsid w:val="00C74D36"/>
    <w:rsid w:val="00C768CE"/>
    <w:rsid w:val="00C76CC2"/>
    <w:rsid w:val="00C83482"/>
    <w:rsid w:val="00C83FDA"/>
    <w:rsid w:val="00C84D2E"/>
    <w:rsid w:val="00C85357"/>
    <w:rsid w:val="00C8651C"/>
    <w:rsid w:val="00C8751A"/>
    <w:rsid w:val="00C90259"/>
    <w:rsid w:val="00C90526"/>
    <w:rsid w:val="00C91D32"/>
    <w:rsid w:val="00C944E5"/>
    <w:rsid w:val="00C96313"/>
    <w:rsid w:val="00C96F6D"/>
    <w:rsid w:val="00C97F75"/>
    <w:rsid w:val="00CA1509"/>
    <w:rsid w:val="00CA1701"/>
    <w:rsid w:val="00CA2540"/>
    <w:rsid w:val="00CA3442"/>
    <w:rsid w:val="00CA582F"/>
    <w:rsid w:val="00CA5D17"/>
    <w:rsid w:val="00CA6FA0"/>
    <w:rsid w:val="00CB020D"/>
    <w:rsid w:val="00CB7092"/>
    <w:rsid w:val="00CC2461"/>
    <w:rsid w:val="00CC45AC"/>
    <w:rsid w:val="00CC5D7C"/>
    <w:rsid w:val="00CD0399"/>
    <w:rsid w:val="00CD1B99"/>
    <w:rsid w:val="00CD2649"/>
    <w:rsid w:val="00CD31F7"/>
    <w:rsid w:val="00CD40D7"/>
    <w:rsid w:val="00CD457C"/>
    <w:rsid w:val="00CE2A4D"/>
    <w:rsid w:val="00CE2D34"/>
    <w:rsid w:val="00CE4107"/>
    <w:rsid w:val="00CF0D3D"/>
    <w:rsid w:val="00CF2A8A"/>
    <w:rsid w:val="00CF2B56"/>
    <w:rsid w:val="00CF4D69"/>
    <w:rsid w:val="00CF5D2B"/>
    <w:rsid w:val="00D023A4"/>
    <w:rsid w:val="00D035DC"/>
    <w:rsid w:val="00D03A04"/>
    <w:rsid w:val="00D04BE9"/>
    <w:rsid w:val="00D0525F"/>
    <w:rsid w:val="00D071EF"/>
    <w:rsid w:val="00D074A3"/>
    <w:rsid w:val="00D1009C"/>
    <w:rsid w:val="00D107DF"/>
    <w:rsid w:val="00D10E22"/>
    <w:rsid w:val="00D14619"/>
    <w:rsid w:val="00D15B01"/>
    <w:rsid w:val="00D15EB9"/>
    <w:rsid w:val="00D16E04"/>
    <w:rsid w:val="00D1718C"/>
    <w:rsid w:val="00D17A86"/>
    <w:rsid w:val="00D21212"/>
    <w:rsid w:val="00D21642"/>
    <w:rsid w:val="00D21C5E"/>
    <w:rsid w:val="00D22BA2"/>
    <w:rsid w:val="00D26D97"/>
    <w:rsid w:val="00D300FD"/>
    <w:rsid w:val="00D326CC"/>
    <w:rsid w:val="00D40BFF"/>
    <w:rsid w:val="00D419AE"/>
    <w:rsid w:val="00D430C1"/>
    <w:rsid w:val="00D4453A"/>
    <w:rsid w:val="00D4612A"/>
    <w:rsid w:val="00D472D9"/>
    <w:rsid w:val="00D5102B"/>
    <w:rsid w:val="00D513B7"/>
    <w:rsid w:val="00D52454"/>
    <w:rsid w:val="00D546BF"/>
    <w:rsid w:val="00D55860"/>
    <w:rsid w:val="00D6262F"/>
    <w:rsid w:val="00D62DA5"/>
    <w:rsid w:val="00D62E10"/>
    <w:rsid w:val="00D64261"/>
    <w:rsid w:val="00D668B9"/>
    <w:rsid w:val="00D6759C"/>
    <w:rsid w:val="00D67FBF"/>
    <w:rsid w:val="00D72DCE"/>
    <w:rsid w:val="00D76486"/>
    <w:rsid w:val="00D80499"/>
    <w:rsid w:val="00D809C1"/>
    <w:rsid w:val="00D81B63"/>
    <w:rsid w:val="00D84FD4"/>
    <w:rsid w:val="00D86CC9"/>
    <w:rsid w:val="00D87371"/>
    <w:rsid w:val="00D93CE3"/>
    <w:rsid w:val="00D9449B"/>
    <w:rsid w:val="00D95F4F"/>
    <w:rsid w:val="00DA0B93"/>
    <w:rsid w:val="00DA21BE"/>
    <w:rsid w:val="00DA3258"/>
    <w:rsid w:val="00DA4AC1"/>
    <w:rsid w:val="00DA4F63"/>
    <w:rsid w:val="00DA6E9A"/>
    <w:rsid w:val="00DB3970"/>
    <w:rsid w:val="00DB4B9B"/>
    <w:rsid w:val="00DC0709"/>
    <w:rsid w:val="00DC2351"/>
    <w:rsid w:val="00DC5AE8"/>
    <w:rsid w:val="00DC5ECB"/>
    <w:rsid w:val="00DD0409"/>
    <w:rsid w:val="00DD3A73"/>
    <w:rsid w:val="00DD42B6"/>
    <w:rsid w:val="00DD7378"/>
    <w:rsid w:val="00DD7AAB"/>
    <w:rsid w:val="00DE0DBC"/>
    <w:rsid w:val="00DE2586"/>
    <w:rsid w:val="00DE320A"/>
    <w:rsid w:val="00DE4512"/>
    <w:rsid w:val="00DE5885"/>
    <w:rsid w:val="00DE5F1D"/>
    <w:rsid w:val="00DE692C"/>
    <w:rsid w:val="00DE7186"/>
    <w:rsid w:val="00DE7BB6"/>
    <w:rsid w:val="00DF177D"/>
    <w:rsid w:val="00DF1F30"/>
    <w:rsid w:val="00DF45CA"/>
    <w:rsid w:val="00DF4612"/>
    <w:rsid w:val="00DF4732"/>
    <w:rsid w:val="00E007B9"/>
    <w:rsid w:val="00E036F6"/>
    <w:rsid w:val="00E0453A"/>
    <w:rsid w:val="00E0502F"/>
    <w:rsid w:val="00E15ECD"/>
    <w:rsid w:val="00E171D0"/>
    <w:rsid w:val="00E2342D"/>
    <w:rsid w:val="00E26DBF"/>
    <w:rsid w:val="00E26EBB"/>
    <w:rsid w:val="00E27262"/>
    <w:rsid w:val="00E30202"/>
    <w:rsid w:val="00E30D17"/>
    <w:rsid w:val="00E32CA1"/>
    <w:rsid w:val="00E36169"/>
    <w:rsid w:val="00E36EC4"/>
    <w:rsid w:val="00E406F3"/>
    <w:rsid w:val="00E40A0B"/>
    <w:rsid w:val="00E43E4E"/>
    <w:rsid w:val="00E45C10"/>
    <w:rsid w:val="00E5022C"/>
    <w:rsid w:val="00E51F01"/>
    <w:rsid w:val="00E521D1"/>
    <w:rsid w:val="00E53BA7"/>
    <w:rsid w:val="00E543EB"/>
    <w:rsid w:val="00E55A09"/>
    <w:rsid w:val="00E56FEF"/>
    <w:rsid w:val="00E57983"/>
    <w:rsid w:val="00E63AC1"/>
    <w:rsid w:val="00E6481F"/>
    <w:rsid w:val="00E66062"/>
    <w:rsid w:val="00E66A14"/>
    <w:rsid w:val="00E6735D"/>
    <w:rsid w:val="00E7243A"/>
    <w:rsid w:val="00E72648"/>
    <w:rsid w:val="00E72856"/>
    <w:rsid w:val="00E72FBB"/>
    <w:rsid w:val="00E738B9"/>
    <w:rsid w:val="00E75926"/>
    <w:rsid w:val="00E76A66"/>
    <w:rsid w:val="00E7774E"/>
    <w:rsid w:val="00E77D5C"/>
    <w:rsid w:val="00E80200"/>
    <w:rsid w:val="00E802BC"/>
    <w:rsid w:val="00E82B98"/>
    <w:rsid w:val="00E835FE"/>
    <w:rsid w:val="00E859D9"/>
    <w:rsid w:val="00E87080"/>
    <w:rsid w:val="00E906D9"/>
    <w:rsid w:val="00E923A2"/>
    <w:rsid w:val="00E944FF"/>
    <w:rsid w:val="00E94CF4"/>
    <w:rsid w:val="00E961AC"/>
    <w:rsid w:val="00E96A3A"/>
    <w:rsid w:val="00EA1B2E"/>
    <w:rsid w:val="00EA2F67"/>
    <w:rsid w:val="00EA5454"/>
    <w:rsid w:val="00EA5EA5"/>
    <w:rsid w:val="00EA6148"/>
    <w:rsid w:val="00EA74BC"/>
    <w:rsid w:val="00EA7C4F"/>
    <w:rsid w:val="00EB0517"/>
    <w:rsid w:val="00EB074C"/>
    <w:rsid w:val="00EB1DAC"/>
    <w:rsid w:val="00EB4C8F"/>
    <w:rsid w:val="00EB59BD"/>
    <w:rsid w:val="00EC3152"/>
    <w:rsid w:val="00EC487B"/>
    <w:rsid w:val="00EC5ACD"/>
    <w:rsid w:val="00EC7884"/>
    <w:rsid w:val="00EE1C20"/>
    <w:rsid w:val="00EE2897"/>
    <w:rsid w:val="00EE2CE4"/>
    <w:rsid w:val="00EE5AB7"/>
    <w:rsid w:val="00EE5AF2"/>
    <w:rsid w:val="00EE76A9"/>
    <w:rsid w:val="00EF190D"/>
    <w:rsid w:val="00EF3F34"/>
    <w:rsid w:val="00EF4574"/>
    <w:rsid w:val="00EF5B31"/>
    <w:rsid w:val="00EF74E1"/>
    <w:rsid w:val="00F0294A"/>
    <w:rsid w:val="00F043F3"/>
    <w:rsid w:val="00F061A6"/>
    <w:rsid w:val="00F1030E"/>
    <w:rsid w:val="00F114C9"/>
    <w:rsid w:val="00F11CF9"/>
    <w:rsid w:val="00F122EC"/>
    <w:rsid w:val="00F1366B"/>
    <w:rsid w:val="00F140AF"/>
    <w:rsid w:val="00F16A44"/>
    <w:rsid w:val="00F17DE7"/>
    <w:rsid w:val="00F251CC"/>
    <w:rsid w:val="00F306AA"/>
    <w:rsid w:val="00F31770"/>
    <w:rsid w:val="00F32131"/>
    <w:rsid w:val="00F36E43"/>
    <w:rsid w:val="00F40B0B"/>
    <w:rsid w:val="00F428EC"/>
    <w:rsid w:val="00F42C3F"/>
    <w:rsid w:val="00F43403"/>
    <w:rsid w:val="00F443E1"/>
    <w:rsid w:val="00F44628"/>
    <w:rsid w:val="00F44A03"/>
    <w:rsid w:val="00F44B08"/>
    <w:rsid w:val="00F460E0"/>
    <w:rsid w:val="00F477C4"/>
    <w:rsid w:val="00F47F28"/>
    <w:rsid w:val="00F53C2F"/>
    <w:rsid w:val="00F5522B"/>
    <w:rsid w:val="00F55BFF"/>
    <w:rsid w:val="00F5729E"/>
    <w:rsid w:val="00F6027C"/>
    <w:rsid w:val="00F6451C"/>
    <w:rsid w:val="00F7324A"/>
    <w:rsid w:val="00F73A64"/>
    <w:rsid w:val="00F74830"/>
    <w:rsid w:val="00F74B76"/>
    <w:rsid w:val="00F756C4"/>
    <w:rsid w:val="00F756C9"/>
    <w:rsid w:val="00F7678F"/>
    <w:rsid w:val="00F81515"/>
    <w:rsid w:val="00F8271E"/>
    <w:rsid w:val="00F85659"/>
    <w:rsid w:val="00F87603"/>
    <w:rsid w:val="00F9027C"/>
    <w:rsid w:val="00F905FE"/>
    <w:rsid w:val="00F91927"/>
    <w:rsid w:val="00F92168"/>
    <w:rsid w:val="00F93855"/>
    <w:rsid w:val="00F96862"/>
    <w:rsid w:val="00FA4497"/>
    <w:rsid w:val="00FA667B"/>
    <w:rsid w:val="00FB218A"/>
    <w:rsid w:val="00FB62A4"/>
    <w:rsid w:val="00FC0EC7"/>
    <w:rsid w:val="00FC129E"/>
    <w:rsid w:val="00FC2091"/>
    <w:rsid w:val="00FC2C88"/>
    <w:rsid w:val="00FC3E6E"/>
    <w:rsid w:val="00FC7652"/>
    <w:rsid w:val="00FD1CA1"/>
    <w:rsid w:val="00FD4779"/>
    <w:rsid w:val="00FE0378"/>
    <w:rsid w:val="00FE053C"/>
    <w:rsid w:val="00FE34E0"/>
    <w:rsid w:val="00FE5166"/>
    <w:rsid w:val="00FE6DBD"/>
    <w:rsid w:val="00FF0A41"/>
    <w:rsid w:val="00FF1C4A"/>
    <w:rsid w:val="00FF2732"/>
    <w:rsid w:val="00FF2F97"/>
    <w:rsid w:val="00FF4074"/>
    <w:rsid w:val="00FF5319"/>
    <w:rsid w:val="00FF75A8"/>
    <w:rsid w:val="00FF7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41A6694-D0A6-4FA9-8F11-A85716314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4613F"/>
    <w:pPr>
      <w:suppressAutoHyphens/>
      <w:spacing w:after="0" w:line="360" w:lineRule="auto"/>
      <w:ind w:firstLine="709"/>
      <w:contextualSpacing/>
      <w:jc w:val="both"/>
    </w:pPr>
    <w:rPr>
      <w:rFonts w:ascii="Times New Roman" w:eastAsia="Calibri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F87603"/>
    <w:pPr>
      <w:keepNext/>
      <w:keepLines/>
      <w:spacing w:before="240"/>
      <w:ind w:firstLine="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26C9A"/>
    <w:pPr>
      <w:keepNext/>
      <w:keepLines/>
      <w:ind w:firstLine="0"/>
      <w:jc w:val="left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87603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626C9A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apple-converted-space">
    <w:name w:val="apple-converted-space"/>
    <w:basedOn w:val="a0"/>
    <w:qFormat/>
    <w:rsid w:val="004C508B"/>
  </w:style>
  <w:style w:type="paragraph" w:styleId="a3">
    <w:name w:val="List Paragraph"/>
    <w:basedOn w:val="a"/>
    <w:uiPriority w:val="34"/>
    <w:qFormat/>
    <w:rsid w:val="004C508B"/>
    <w:pPr>
      <w:spacing w:after="40"/>
      <w:ind w:left="720" w:firstLine="0"/>
    </w:pPr>
  </w:style>
  <w:style w:type="paragraph" w:styleId="a4">
    <w:name w:val="TOC Heading"/>
    <w:basedOn w:val="1"/>
    <w:next w:val="a"/>
    <w:uiPriority w:val="39"/>
    <w:unhideWhenUsed/>
    <w:qFormat/>
    <w:rsid w:val="004C72DB"/>
    <w:pPr>
      <w:suppressAutoHyphens w:val="0"/>
      <w:spacing w:line="259" w:lineRule="auto"/>
      <w:contextualSpacing w:val="0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C72DB"/>
    <w:pPr>
      <w:spacing w:after="100"/>
    </w:pPr>
  </w:style>
  <w:style w:type="character" w:styleId="a5">
    <w:name w:val="Hyperlink"/>
    <w:basedOn w:val="a0"/>
    <w:uiPriority w:val="99"/>
    <w:unhideWhenUsed/>
    <w:rsid w:val="004C72DB"/>
    <w:rPr>
      <w:color w:val="0563C1" w:themeColor="hyperlink"/>
      <w:u w:val="single"/>
    </w:rPr>
  </w:style>
  <w:style w:type="paragraph" w:customStyle="1" w:styleId="12">
    <w:name w:val="Абзац списка1"/>
    <w:basedOn w:val="a"/>
    <w:rsid w:val="00626C9A"/>
    <w:pPr>
      <w:spacing w:after="40"/>
      <w:ind w:left="720" w:firstLine="0"/>
    </w:pPr>
    <w:rPr>
      <w:rFonts w:cs="font269"/>
      <w:color w:val="000000"/>
      <w:kern w:val="1"/>
      <w:lang w:eastAsia="zh-CN"/>
    </w:rPr>
  </w:style>
  <w:style w:type="paragraph" w:customStyle="1" w:styleId="13">
    <w:name w:val="Обычный (веб)1"/>
    <w:basedOn w:val="a"/>
    <w:rsid w:val="00626C9A"/>
    <w:pPr>
      <w:spacing w:before="280" w:after="280" w:line="240" w:lineRule="auto"/>
      <w:ind w:firstLine="0"/>
      <w:contextualSpacing w:val="0"/>
      <w:jc w:val="left"/>
    </w:pPr>
    <w:rPr>
      <w:rFonts w:eastAsia="Times New Roman" w:cs="Times New Roman"/>
      <w:color w:val="00000A"/>
      <w:kern w:val="1"/>
      <w:sz w:val="24"/>
      <w:szCs w:val="24"/>
      <w:lang w:eastAsia="zh-CN"/>
    </w:rPr>
  </w:style>
  <w:style w:type="paragraph" w:styleId="21">
    <w:name w:val="toc 2"/>
    <w:basedOn w:val="a"/>
    <w:next w:val="a"/>
    <w:autoRedefine/>
    <w:uiPriority w:val="39"/>
    <w:unhideWhenUsed/>
    <w:rsid w:val="007635D6"/>
    <w:pPr>
      <w:spacing w:after="100"/>
      <w:ind w:left="280"/>
    </w:pPr>
  </w:style>
  <w:style w:type="character" w:styleId="a6">
    <w:name w:val="Strong"/>
    <w:basedOn w:val="a0"/>
    <w:uiPriority w:val="22"/>
    <w:qFormat/>
    <w:rsid w:val="00914DB1"/>
    <w:rPr>
      <w:b/>
      <w:bCs/>
    </w:rPr>
  </w:style>
  <w:style w:type="paragraph" w:styleId="a7">
    <w:name w:val="Normal (Web)"/>
    <w:basedOn w:val="a"/>
    <w:uiPriority w:val="99"/>
    <w:semiHidden/>
    <w:unhideWhenUsed/>
    <w:rsid w:val="00914DB1"/>
    <w:pPr>
      <w:suppressAutoHyphens w:val="0"/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table" w:styleId="a8">
    <w:name w:val="Table Grid"/>
    <w:basedOn w:val="a1"/>
    <w:uiPriority w:val="39"/>
    <w:rsid w:val="008F719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header"/>
    <w:basedOn w:val="a"/>
    <w:link w:val="aa"/>
    <w:uiPriority w:val="99"/>
    <w:unhideWhenUsed/>
    <w:rsid w:val="00D16E04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D16E04"/>
    <w:rPr>
      <w:rFonts w:ascii="Times New Roman" w:eastAsia="Calibri" w:hAnsi="Times New Roman"/>
      <w:color w:val="000000" w:themeColor="text1"/>
      <w:sz w:val="28"/>
    </w:rPr>
  </w:style>
  <w:style w:type="paragraph" w:styleId="ab">
    <w:name w:val="footer"/>
    <w:basedOn w:val="a"/>
    <w:link w:val="ac"/>
    <w:uiPriority w:val="99"/>
    <w:unhideWhenUsed/>
    <w:rsid w:val="00D16E04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D16E04"/>
    <w:rPr>
      <w:rFonts w:ascii="Times New Roman" w:eastAsia="Calibri" w:hAnsi="Times New Roman"/>
      <w:color w:val="000000" w:themeColor="text1"/>
      <w:sz w:val="28"/>
    </w:rPr>
  </w:style>
  <w:style w:type="paragraph" w:styleId="ad">
    <w:name w:val="Balloon Text"/>
    <w:basedOn w:val="a"/>
    <w:link w:val="ae"/>
    <w:uiPriority w:val="99"/>
    <w:semiHidden/>
    <w:unhideWhenUsed/>
    <w:rsid w:val="0046560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46560D"/>
    <w:rPr>
      <w:rFonts w:ascii="Tahoma" w:eastAsia="Calibri" w:hAnsi="Tahoma" w:cs="Tahoma"/>
      <w:color w:val="000000" w:themeColor="text1"/>
      <w:sz w:val="16"/>
      <w:szCs w:val="16"/>
    </w:rPr>
  </w:style>
  <w:style w:type="character" w:styleId="af">
    <w:name w:val="FollowedHyperlink"/>
    <w:basedOn w:val="a0"/>
    <w:uiPriority w:val="99"/>
    <w:semiHidden/>
    <w:unhideWhenUsed/>
    <w:rsid w:val="00FF7BF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221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0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1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0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2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5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6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4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emf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oleObject" Target="embeddings/oleObject5.bin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emf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image" Target="media/image9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oleObject" Target="embeddings/oleObject6.bin"/><Relationship Id="rId10" Type="http://schemas.openxmlformats.org/officeDocument/2006/relationships/oleObject" Target="embeddings/oleObject1.bin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oleObject" Target="embeddings/oleObject3.bin"/><Relationship Id="rId22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A66F99-FD99-482F-8F07-2187D44596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35</Pages>
  <Words>6484</Words>
  <Characters>36963</Characters>
  <Application>Microsoft Office Word</Application>
  <DocSecurity>0</DocSecurity>
  <Lines>308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Надымов</dc:creator>
  <cp:keywords/>
  <dc:description/>
  <cp:lastModifiedBy>Дмитрий Надымов</cp:lastModifiedBy>
  <cp:revision>7</cp:revision>
  <cp:lastPrinted>2016-01-11T05:22:00Z</cp:lastPrinted>
  <dcterms:created xsi:type="dcterms:W3CDTF">2016-01-10T21:15:00Z</dcterms:created>
  <dcterms:modified xsi:type="dcterms:W3CDTF">2016-01-11T05:22:00Z</dcterms:modified>
</cp:coreProperties>
</file>